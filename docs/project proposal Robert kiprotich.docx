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b/>
          <w:sz w:val="28"/>
          <w:szCs w:val="28"/>
        </w:rPr>
      </w:pPr>
      <w:r>
        <w:drawing>
          <wp:inline distT="0" distB="0" distL="0" distR="0">
            <wp:extent cx="2486660" cy="1525270"/>
            <wp:effectExtent l="0" t="0" r="8890" b="1778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9"/>
                    <a:stretch>
                      <a:fillRect/>
                    </a:stretch>
                  </pic:blipFill>
                  <pic:spPr>
                    <a:xfrm>
                      <a:off x="0" y="0"/>
                      <a:ext cx="2486660" cy="1525270"/>
                    </a:xfrm>
                    <a:prstGeom prst="rect">
                      <a:avLst/>
                    </a:prstGeom>
                  </pic:spPr>
                </pic:pic>
              </a:graphicData>
            </a:graphic>
          </wp:inline>
        </w:drawing>
      </w:r>
    </w:p>
    <w:p>
      <w:pPr>
        <w:spacing w:line="360" w:lineRule="auto"/>
        <w:jc w:val="center"/>
        <w:rPr>
          <w:rFonts w:ascii="Times New Roman" w:hAnsi="Times New Roman"/>
          <w:b/>
          <w:sz w:val="28"/>
          <w:szCs w:val="28"/>
        </w:rPr>
      </w:pPr>
    </w:p>
    <w:p>
      <w:pPr>
        <w:spacing w:line="360" w:lineRule="auto"/>
        <w:jc w:val="center"/>
        <w:rPr>
          <w:rFonts w:hint="default" w:ascii="Times New Roman" w:hAnsi="Times New Roman"/>
          <w:b/>
          <w:sz w:val="28"/>
          <w:szCs w:val="28"/>
          <w:lang w:val="en-US"/>
        </w:rPr>
      </w:pPr>
      <w:r>
        <w:rPr>
          <w:rFonts w:ascii="Times New Roman" w:hAnsi="Times New Roman"/>
          <w:b/>
          <w:sz w:val="28"/>
          <w:szCs w:val="28"/>
        </w:rPr>
        <w:t>ONLINE CRIME REPORTING APPLICATION</w:t>
      </w:r>
      <w:r>
        <w:rPr>
          <w:rFonts w:hint="default" w:ascii="Times New Roman" w:hAnsi="Times New Roman"/>
          <w:b/>
          <w:sz w:val="24"/>
          <w:szCs w:val="24"/>
          <w:lang w:val="en-US"/>
        </w:rPr>
        <w:t xml:space="preserve"> (E-TIP)</w:t>
      </w:r>
    </w:p>
    <w:p>
      <w:pPr>
        <w:spacing w:line="360" w:lineRule="auto"/>
        <w:jc w:val="center"/>
        <w:rPr>
          <w:rFonts w:hint="default" w:ascii="Times New Roman" w:hAnsi="Times New Roman"/>
          <w:b/>
          <w:sz w:val="28"/>
          <w:szCs w:val="28"/>
          <w:lang w:val="en-US"/>
        </w:rPr>
      </w:pPr>
      <w:r>
        <w:rPr>
          <w:rFonts w:ascii="Times New Roman" w:hAnsi="Times New Roman"/>
          <w:b/>
          <w:sz w:val="28"/>
          <w:szCs w:val="28"/>
        </w:rPr>
        <w:t>A CASE STUDY OF</w:t>
      </w:r>
      <w:r>
        <w:rPr>
          <w:rFonts w:hint="default" w:ascii="Times New Roman" w:hAnsi="Times New Roman"/>
          <w:b/>
          <w:sz w:val="24"/>
          <w:szCs w:val="24"/>
          <w:lang w:val="en-US"/>
        </w:rPr>
        <w:t xml:space="preserve"> MAKUPA POLICE STATION</w:t>
      </w: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r>
        <w:rPr>
          <w:rFonts w:ascii="Times New Roman" w:hAnsi="Times New Roman"/>
          <w:b/>
          <w:sz w:val="28"/>
          <w:szCs w:val="28"/>
        </w:rPr>
        <w:t>ROBERT KIPROTICH SANG</w:t>
      </w:r>
    </w:p>
    <w:p>
      <w:pPr>
        <w:spacing w:line="360" w:lineRule="auto"/>
        <w:jc w:val="center"/>
        <w:rPr>
          <w:rFonts w:hint="default" w:ascii="Times New Roman" w:hAnsi="Times New Roman"/>
          <w:b/>
          <w:sz w:val="28"/>
          <w:szCs w:val="28"/>
          <w:lang w:val="en-US"/>
        </w:rPr>
      </w:pPr>
      <w:r>
        <w:rPr>
          <w:rFonts w:ascii="Times New Roman" w:hAnsi="Times New Roman"/>
          <w:b/>
          <w:sz w:val="28"/>
          <w:szCs w:val="28"/>
        </w:rPr>
        <w:t>BSIT/146J/20</w:t>
      </w:r>
      <w:r>
        <w:rPr>
          <w:rFonts w:hint="default" w:ascii="Times New Roman" w:hAnsi="Times New Roman"/>
          <w:b/>
          <w:sz w:val="24"/>
          <w:szCs w:val="24"/>
          <w:lang w:val="en-US"/>
        </w:rPr>
        <w:t>16</w:t>
      </w: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r>
        <w:rPr>
          <w:rFonts w:ascii="Times New Roman" w:hAnsi="Times New Roman"/>
          <w:b/>
          <w:sz w:val="28"/>
          <w:szCs w:val="28"/>
        </w:rPr>
        <w:t>SUPERVISOR</w:t>
      </w:r>
    </w:p>
    <w:p>
      <w:pPr>
        <w:spacing w:line="360" w:lineRule="auto"/>
        <w:jc w:val="center"/>
        <w:rPr>
          <w:rFonts w:ascii="Times New Roman" w:hAnsi="Times New Roman"/>
          <w:b/>
          <w:sz w:val="28"/>
          <w:szCs w:val="28"/>
        </w:rPr>
      </w:pPr>
      <w:r>
        <w:rPr>
          <w:rFonts w:hint="default" w:ascii="Times New Roman" w:hAnsi="Times New Roman"/>
          <w:b/>
          <w:sz w:val="24"/>
          <w:szCs w:val="24"/>
          <w:lang w:val="en-US"/>
        </w:rPr>
        <w:t>M</w:t>
      </w:r>
      <w:r>
        <w:rPr>
          <w:rFonts w:ascii="Times New Roman" w:hAnsi="Times New Roman"/>
          <w:b/>
          <w:sz w:val="28"/>
          <w:szCs w:val="28"/>
        </w:rPr>
        <w:t>r .HASSAN SHEE</w:t>
      </w: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r>
        <w:rPr>
          <w:rFonts w:ascii="Times New Roman" w:hAnsi="Times New Roman"/>
          <w:b/>
          <w:sz w:val="28"/>
          <w:szCs w:val="28"/>
        </w:rPr>
        <w:t xml:space="preserve">Research Project Submitted in Partial Fulfillment for the Degree in Bachelor of </w:t>
      </w:r>
      <w:r>
        <w:rPr>
          <w:rFonts w:hint="default" w:ascii="Times New Roman" w:hAnsi="Times New Roman"/>
          <w:b/>
          <w:sz w:val="24"/>
          <w:szCs w:val="24"/>
          <w:lang w:val="en-US"/>
        </w:rPr>
        <w:t>Science</w:t>
      </w:r>
      <w:r>
        <w:rPr>
          <w:rFonts w:ascii="Times New Roman" w:hAnsi="Times New Roman"/>
          <w:b/>
          <w:sz w:val="28"/>
          <w:szCs w:val="28"/>
        </w:rPr>
        <w:t xml:space="preserve"> in Information  Technology of Technical University of Mombasa.</w:t>
      </w:r>
    </w:p>
    <w:p>
      <w:pPr>
        <w:spacing w:line="360" w:lineRule="auto"/>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r>
        <w:rPr>
          <w:rFonts w:ascii="Times New Roman" w:hAnsi="Times New Roman"/>
          <w:b/>
          <w:sz w:val="28"/>
          <w:szCs w:val="28"/>
        </w:rPr>
        <w:t>MAY 2021</w:t>
      </w: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b/>
          <w:sz w:val="28"/>
          <w:szCs w:val="28"/>
        </w:rPr>
      </w:pPr>
    </w:p>
    <w:p>
      <w:pPr>
        <w:spacing w:line="360" w:lineRule="auto"/>
        <w:ind w:left="3402" w:hanging="3402"/>
        <w:jc w:val="center"/>
        <w:rPr>
          <w:rFonts w:ascii="Times New Roman" w:hAnsi="Times New Roman"/>
          <w:sz w:val="24"/>
          <w:szCs w:val="24"/>
        </w:rPr>
      </w:pPr>
      <w:r>
        <w:rPr>
          <w:rFonts w:ascii="Times New Roman" w:hAnsi="Times New Roman"/>
          <w:b/>
          <w:sz w:val="28"/>
          <w:szCs w:val="28"/>
        </w:rPr>
        <w:t>DECLARATION</w:t>
      </w:r>
    </w:p>
    <w:p>
      <w:pPr>
        <w:spacing w:line="360" w:lineRule="auto"/>
        <w:jc w:val="center"/>
        <w:rPr>
          <w:rFonts w:ascii="Times New Roman" w:hAnsi="Times New Roman"/>
          <w:b/>
          <w:sz w:val="28"/>
          <w:szCs w:val="28"/>
        </w:rPr>
      </w:pPr>
      <w:r>
        <w:rPr>
          <w:rFonts w:ascii="Times New Roman" w:hAnsi="Times New Roman"/>
          <w:b/>
          <w:sz w:val="28"/>
          <w:szCs w:val="28"/>
        </w:rPr>
        <w:t>Declaration by the student</w:t>
      </w:r>
    </w:p>
    <w:p>
      <w:pPr>
        <w:spacing w:line="360" w:lineRule="auto"/>
        <w:jc w:val="both"/>
        <w:rPr>
          <w:rFonts w:ascii="Times New Roman" w:hAnsi="Times New Roman"/>
          <w:sz w:val="24"/>
          <w:szCs w:val="24"/>
        </w:rPr>
      </w:pPr>
      <w:r>
        <w:rPr>
          <w:rFonts w:ascii="Times New Roman" w:hAnsi="Times New Roman"/>
          <w:sz w:val="24"/>
          <w:szCs w:val="24"/>
        </w:rPr>
        <w:t>This project is my original work and has not been presented for a degree in any other University or for any other award.</w:t>
      </w:r>
    </w:p>
    <w:p>
      <w:pPr>
        <w:spacing w:line="360" w:lineRule="auto"/>
        <w:jc w:val="both"/>
        <w:rPr>
          <w:rFonts w:ascii="Times New Roman" w:hAnsi="Times New Roman"/>
          <w:sz w:val="24"/>
          <w:szCs w:val="24"/>
        </w:rPr>
      </w:pPr>
      <w:r>
        <w:rPr>
          <w:rFonts w:ascii="Times New Roman" w:hAnsi="Times New Roman"/>
          <w:sz w:val="24"/>
          <w:szCs w:val="24"/>
        </w:rPr>
        <w:t>Name: ROBERT KIPROTICH</w:t>
      </w:r>
    </w:p>
    <w:p>
      <w:pPr>
        <w:spacing w:line="360" w:lineRule="auto"/>
        <w:jc w:val="both"/>
        <w:rPr>
          <w:rFonts w:ascii="Times New Roman" w:hAnsi="Times New Roman"/>
          <w:sz w:val="24"/>
          <w:szCs w:val="24"/>
        </w:rPr>
      </w:pPr>
      <w:r>
        <w:rPr>
          <w:rFonts w:ascii="Times New Roman" w:hAnsi="Times New Roman"/>
          <w:sz w:val="24"/>
          <w:szCs w:val="24"/>
        </w:rPr>
        <w:t xml:space="preserve">Sign: ____________________                                   Date: _____________  </w:t>
      </w:r>
    </w:p>
    <w:p>
      <w:pPr>
        <w:spacing w:line="360" w:lineRule="auto"/>
        <w:jc w:val="both"/>
        <w:rPr>
          <w:rFonts w:ascii="Times New Roman" w:hAnsi="Times New Roman"/>
          <w:sz w:val="24"/>
          <w:szCs w:val="24"/>
        </w:rPr>
      </w:pPr>
    </w:p>
    <w:p>
      <w:pPr>
        <w:spacing w:line="360" w:lineRule="auto"/>
        <w:jc w:val="both"/>
        <w:rPr>
          <w:rFonts w:ascii="Times New Roman" w:hAnsi="Times New Roman"/>
          <w:b/>
          <w:sz w:val="28"/>
          <w:szCs w:val="28"/>
        </w:rPr>
      </w:pPr>
      <w:r>
        <w:rPr>
          <w:rFonts w:ascii="Times New Roman" w:hAnsi="Times New Roman"/>
          <w:b/>
          <w:sz w:val="28"/>
          <w:szCs w:val="28"/>
        </w:rPr>
        <w:t>Declaration by the supervisor</w:t>
      </w:r>
    </w:p>
    <w:p>
      <w:pPr>
        <w:spacing w:line="360" w:lineRule="auto"/>
        <w:jc w:val="both"/>
        <w:rPr>
          <w:rFonts w:ascii="Times New Roman" w:hAnsi="Times New Roman"/>
          <w:sz w:val="24"/>
          <w:szCs w:val="24"/>
        </w:rPr>
      </w:pPr>
      <w:r>
        <w:rPr>
          <w:rFonts w:ascii="Times New Roman" w:hAnsi="Times New Roman"/>
          <w:sz w:val="24"/>
          <w:szCs w:val="24"/>
        </w:rPr>
        <w:t xml:space="preserve">I confirm that the work reported in this project was carried out by the candidate under my supervision. </w:t>
      </w:r>
    </w:p>
    <w:p>
      <w:pPr>
        <w:spacing w:line="360" w:lineRule="auto"/>
        <w:jc w:val="both"/>
        <w:rPr>
          <w:rFonts w:ascii="Times New Roman" w:hAnsi="Times New Roman"/>
          <w:sz w:val="24"/>
          <w:szCs w:val="24"/>
        </w:rPr>
      </w:pPr>
      <w:r>
        <w:rPr>
          <w:rFonts w:ascii="Times New Roman" w:hAnsi="Times New Roman"/>
          <w:sz w:val="24"/>
          <w:szCs w:val="24"/>
        </w:rPr>
        <w:t>Name:</w:t>
      </w:r>
      <w:r>
        <w:rPr>
          <w:rFonts w:ascii="Times New Roman" w:hAnsi="Times New Roman"/>
          <w:sz w:val="24"/>
          <w:szCs w:val="24"/>
          <w:lang w:val="en-US"/>
        </w:rPr>
        <w:t>Mr.</w:t>
      </w:r>
      <w:r>
        <w:rPr>
          <w:rFonts w:ascii="Times New Roman" w:hAnsi="Times New Roman"/>
          <w:sz w:val="24"/>
          <w:szCs w:val="24"/>
        </w:rPr>
        <w:t xml:space="preserve"> HASSAN  SHEE</w:t>
      </w:r>
    </w:p>
    <w:p>
      <w:pPr>
        <w:spacing w:line="360" w:lineRule="auto"/>
        <w:jc w:val="both"/>
        <w:rPr>
          <w:rFonts w:ascii="Times New Roman" w:hAnsi="Times New Roman"/>
          <w:sz w:val="24"/>
          <w:szCs w:val="24"/>
        </w:rPr>
      </w:pPr>
      <w:r>
        <w:rPr>
          <w:rFonts w:ascii="Times New Roman" w:hAnsi="Times New Roman"/>
          <w:sz w:val="24"/>
          <w:szCs w:val="24"/>
        </w:rPr>
        <w:t xml:space="preserve"> </w:t>
      </w:r>
    </w:p>
    <w:p>
      <w:pPr>
        <w:spacing w:line="360" w:lineRule="auto"/>
        <w:jc w:val="both"/>
        <w:rPr>
          <w:rFonts w:ascii="Times New Roman" w:hAnsi="Times New Roman"/>
          <w:sz w:val="24"/>
          <w:szCs w:val="24"/>
        </w:rPr>
      </w:pPr>
      <w:r>
        <w:rPr>
          <w:rFonts w:ascii="Times New Roman" w:hAnsi="Times New Roman"/>
          <w:sz w:val="24"/>
          <w:szCs w:val="24"/>
        </w:rPr>
        <w:t>Sign:  ____________________                                   Date:  _____________</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left"/>
        <w:rPr>
          <w:rFonts w:ascii="Times New Roman" w:hAnsi="Times New Roman"/>
          <w:sz w:val="24"/>
          <w:szCs w:val="24"/>
        </w:rPr>
      </w:pPr>
    </w:p>
    <w:p>
      <w:pPr>
        <w:pStyle w:val="2"/>
        <w:spacing w:before="0" w:line="360" w:lineRule="auto"/>
        <w:jc w:val="center"/>
        <w:rPr>
          <w:rFonts w:ascii="Times New Roman" w:hAnsi="Times New Roman"/>
          <w:b/>
          <w:sz w:val="28"/>
          <w:szCs w:val="28"/>
        </w:rPr>
      </w:pPr>
      <w:bookmarkStart w:id="0" w:name="_Toc29825119"/>
      <w:r>
        <w:rPr>
          <w:rFonts w:ascii="Times New Roman" w:hAnsi="Times New Roman"/>
          <w:b/>
          <w:sz w:val="28"/>
          <w:szCs w:val="28"/>
        </w:rPr>
        <w:t>DEDICATION</w:t>
      </w:r>
      <w:bookmarkEnd w:id="0"/>
    </w:p>
    <w:p>
      <w:pPr>
        <w:spacing w:line="360" w:lineRule="auto"/>
        <w:jc w:val="center"/>
        <w:rPr>
          <w:rFonts w:hint="default" w:ascii="Times New Roman" w:hAnsi="Times New Roman"/>
          <w:sz w:val="24"/>
          <w:szCs w:val="24"/>
          <w:lang w:val="en-US"/>
        </w:rPr>
      </w:pPr>
      <w:r>
        <w:rPr>
          <w:rFonts w:ascii="Times New Roman" w:hAnsi="Times New Roman"/>
          <w:sz w:val="24"/>
          <w:szCs w:val="24"/>
        </w:rPr>
        <w:t xml:space="preserve">I dedicate this project to my supervisor  </w:t>
      </w:r>
      <w:r>
        <w:rPr>
          <w:rFonts w:ascii="Times New Roman" w:hAnsi="Times New Roman"/>
          <w:sz w:val="24"/>
          <w:szCs w:val="24"/>
          <w:lang w:val="en-US"/>
        </w:rPr>
        <w:t>Mr.</w:t>
      </w:r>
      <w:r>
        <w:rPr>
          <w:rFonts w:ascii="Times New Roman" w:hAnsi="Times New Roman"/>
          <w:sz w:val="24"/>
          <w:szCs w:val="24"/>
        </w:rPr>
        <w:t xml:space="preserve"> HASSAN SH</w:t>
      </w:r>
      <w:r>
        <w:rPr>
          <w:rFonts w:hint="default" w:ascii="Times New Roman" w:hAnsi="Times New Roman"/>
          <w:sz w:val="24"/>
          <w:szCs w:val="24"/>
          <w:lang w:val="en-US"/>
        </w:rPr>
        <w:t>EE</w:t>
      </w:r>
    </w:p>
    <w:p>
      <w:pPr>
        <w:spacing w:line="360" w:lineRule="auto"/>
        <w:jc w:val="center"/>
        <w:rPr>
          <w:rFonts w:hint="default" w:ascii="Times New Roman" w:hAnsi="Times New Roman"/>
          <w:sz w:val="24"/>
          <w:szCs w:val="24"/>
          <w:lang w:val="en-US"/>
        </w:rPr>
      </w:pPr>
      <w:r>
        <w:rPr>
          <w:rFonts w:hint="default" w:ascii="Times New Roman" w:hAnsi="Times New Roman"/>
          <w:sz w:val="24"/>
          <w:szCs w:val="24"/>
          <w:lang w:val="en-US"/>
        </w:rPr>
        <w:br w:type="page"/>
      </w:r>
    </w:p>
    <w:p>
      <w:pPr>
        <w:spacing w:line="360" w:lineRule="auto"/>
        <w:jc w:val="center"/>
        <w:rPr>
          <w:rFonts w:hint="default" w:ascii="Times New Roman" w:hAnsi="Times New Roman"/>
          <w:sz w:val="24"/>
          <w:szCs w:val="24"/>
          <w:lang w:val="en-US"/>
        </w:rPr>
      </w:pPr>
    </w:p>
    <w:p>
      <w:pPr>
        <w:pStyle w:val="2"/>
        <w:spacing w:line="360" w:lineRule="auto"/>
        <w:jc w:val="center"/>
        <w:rPr>
          <w:rFonts w:ascii="Times New Roman" w:hAnsi="Times New Roman"/>
          <w:b/>
          <w:sz w:val="28"/>
          <w:szCs w:val="28"/>
        </w:rPr>
      </w:pPr>
      <w:bookmarkStart w:id="1" w:name="_Toc29825120"/>
      <w:r>
        <w:rPr>
          <w:rFonts w:ascii="Times New Roman" w:hAnsi="Times New Roman"/>
          <w:b/>
          <w:sz w:val="28"/>
          <w:szCs w:val="28"/>
        </w:rPr>
        <w:t>ACKNOWLEDGEMENT</w:t>
      </w:r>
      <w:bookmarkEnd w:id="1"/>
    </w:p>
    <w:p>
      <w:pPr>
        <w:spacing w:line="360" w:lineRule="auto"/>
        <w:jc w:val="center"/>
        <w:rPr>
          <w:rFonts w:ascii="Times New Roman" w:hAnsi="Times New Roman"/>
          <w:sz w:val="24"/>
          <w:szCs w:val="24"/>
        </w:rPr>
      </w:pPr>
      <w:r>
        <w:rPr>
          <w:rFonts w:ascii="Times New Roman" w:hAnsi="Times New Roman"/>
          <w:sz w:val="24"/>
          <w:szCs w:val="24"/>
        </w:rPr>
        <w:t>I would like to thank my parents for having had my back financially and emotionally throughout the three-year period, secondly I would want thank my friends for creating that positive habitat that gave me a go head in studying and most importantly I would like thank the Almighty God for the gift of life.</w:t>
      </w:r>
      <w:bookmarkStart w:id="2" w:name="_Toc29825121"/>
    </w:p>
    <w:p>
      <w:pPr>
        <w:spacing w:line="360" w:lineRule="auto"/>
        <w:jc w:val="center"/>
        <w:rPr>
          <w:rFonts w:ascii="Times New Roman" w:hAnsi="Times New Roman"/>
          <w:b/>
          <w:sz w:val="28"/>
          <w:szCs w:val="28"/>
        </w:rPr>
      </w:pPr>
      <w:r>
        <w:rPr>
          <w:rFonts w:ascii="Times New Roman" w:hAnsi="Times New Roman"/>
          <w:b/>
          <w:sz w:val="28"/>
          <w:szCs w:val="28"/>
        </w:rPr>
        <w:br w:type="page"/>
      </w:r>
    </w:p>
    <w:p>
      <w:pPr>
        <w:spacing w:line="360" w:lineRule="auto"/>
        <w:jc w:val="center"/>
        <w:rPr>
          <w:rFonts w:ascii="Times New Roman" w:hAnsi="Times New Roman"/>
          <w:b/>
          <w:sz w:val="28"/>
          <w:szCs w:val="28"/>
        </w:rPr>
      </w:pPr>
    </w:p>
    <w:p>
      <w:pPr>
        <w:spacing w:line="360" w:lineRule="auto"/>
        <w:jc w:val="center"/>
        <w:rPr>
          <w:rFonts w:ascii="Times New Roman" w:hAnsi="Times New Roman"/>
          <w:b/>
          <w:sz w:val="28"/>
          <w:szCs w:val="28"/>
        </w:rPr>
      </w:pPr>
      <w:r>
        <w:rPr>
          <w:rFonts w:ascii="Times New Roman" w:hAnsi="Times New Roman"/>
          <w:b/>
          <w:sz w:val="28"/>
          <w:szCs w:val="28"/>
        </w:rPr>
        <w:t>ABSTRACT</w:t>
      </w:r>
      <w:bookmarkEnd w:id="2"/>
    </w:p>
    <w:p>
      <w:pPr>
        <w:spacing w:line="360" w:lineRule="auto"/>
        <w:jc w:val="center"/>
        <w:rPr>
          <w:rFonts w:ascii="Times New Roman" w:hAnsi="Times New Roman"/>
          <w:sz w:val="24"/>
          <w:szCs w:val="24"/>
        </w:rPr>
      </w:pPr>
      <w:r>
        <w:rPr>
          <w:rFonts w:ascii="Times New Roman" w:hAnsi="Times New Roman"/>
          <w:sz w:val="24"/>
          <w:szCs w:val="24"/>
        </w:rPr>
        <w:t>The proposed project aims to develop an online crime reporting application, that will enable different clients be able to report crimes and security agencies to receive crime reports with the application. The significance of the study is to provide a more efficient system that eases the process of reporting criminal acts and provide a convenient way of keeping these records.</w:t>
      </w:r>
    </w:p>
    <w:p>
      <w:pPr>
        <w:spacing w:line="360" w:lineRule="auto"/>
        <w:jc w:val="center"/>
        <w:rPr>
          <w:rFonts w:ascii="Times New Roman" w:hAnsi="Times New Roman"/>
          <w:b/>
          <w:sz w:val="28"/>
          <w:szCs w:val="28"/>
        </w:rPr>
      </w:pPr>
      <w:r>
        <w:rPr>
          <w:rFonts w:ascii="Times New Roman" w:hAnsi="Times New Roman"/>
          <w:sz w:val="24"/>
          <w:szCs w:val="24"/>
        </w:rPr>
        <w:br w:type="page"/>
      </w:r>
      <w:bookmarkStart w:id="3" w:name="_Toc29825122"/>
      <w:r>
        <w:rPr>
          <w:rFonts w:ascii="Times New Roman" w:hAnsi="Times New Roman"/>
          <w:b/>
          <w:sz w:val="28"/>
          <w:szCs w:val="28"/>
        </w:rPr>
        <w:t>TABLE OF CONTENTS</w:t>
      </w:r>
      <w:bookmarkEnd w:id="3"/>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TOC \o "1-3" \h \z \u </w:instrText>
      </w:r>
      <w:r>
        <w:rPr>
          <w:sz w:val="24"/>
          <w:szCs w:val="24"/>
        </w:rPr>
        <w:fldChar w:fldCharType="separate"/>
      </w:r>
      <w:r>
        <w:rPr>
          <w:sz w:val="24"/>
          <w:szCs w:val="24"/>
        </w:rPr>
        <w:fldChar w:fldCharType="begin"/>
      </w:r>
      <w:r>
        <w:rPr>
          <w:sz w:val="24"/>
          <w:szCs w:val="24"/>
        </w:rPr>
        <w:instrText xml:space="preserve"> HYPERLINK \l "_Toc29825118" </w:instrText>
      </w:r>
      <w:r>
        <w:rPr>
          <w:sz w:val="24"/>
          <w:szCs w:val="24"/>
        </w:rPr>
        <w:fldChar w:fldCharType="separate"/>
      </w:r>
      <w:r>
        <w:rPr>
          <w:rFonts w:ascii="Times New Roman" w:hAnsi="Times New Roman" w:cs="Times New Roman"/>
          <w:b/>
          <w:sz w:val="24"/>
          <w:szCs w:val="24"/>
        </w:rPr>
        <w:t>DECLARATION</w:t>
      </w:r>
      <w:r>
        <w:rPr>
          <w:sz w:val="24"/>
          <w:szCs w:val="24"/>
        </w:rPr>
        <w:tab/>
      </w:r>
      <w:r>
        <w:rPr>
          <w:sz w:val="24"/>
          <w:szCs w:val="24"/>
        </w:rPr>
        <w:fldChar w:fldCharType="begin"/>
      </w:r>
      <w:r>
        <w:rPr>
          <w:sz w:val="24"/>
          <w:szCs w:val="24"/>
        </w:rPr>
        <w:instrText xml:space="preserve"> PAGEREF _Toc29825118 \h </w:instrText>
      </w:r>
      <w:r>
        <w:rPr>
          <w:sz w:val="24"/>
          <w:szCs w:val="24"/>
        </w:rPr>
        <w:fldChar w:fldCharType="separate"/>
      </w:r>
      <w:r>
        <w:rPr>
          <w:sz w:val="24"/>
          <w:szCs w:val="24"/>
        </w:rPr>
        <w:t>i</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"_Toc29825119" </w:instrText>
      </w:r>
      <w:r>
        <w:rPr>
          <w:sz w:val="24"/>
          <w:szCs w:val="24"/>
        </w:rPr>
        <w:fldChar w:fldCharType="separate"/>
      </w:r>
      <w:r>
        <w:rPr>
          <w:rFonts w:ascii="Times New Roman" w:hAnsi="Times New Roman" w:cs="Times New Roman"/>
          <w:b/>
          <w:sz w:val="24"/>
          <w:szCs w:val="24"/>
        </w:rPr>
        <w:t>DEDICATION</w:t>
      </w:r>
      <w:r>
        <w:rPr>
          <w:sz w:val="24"/>
          <w:szCs w:val="24"/>
        </w:rPr>
        <w:tab/>
      </w:r>
      <w:r>
        <w:rPr>
          <w:sz w:val="24"/>
          <w:szCs w:val="24"/>
        </w:rPr>
        <w:fldChar w:fldCharType="begin"/>
      </w:r>
      <w:r>
        <w:rPr>
          <w:sz w:val="24"/>
          <w:szCs w:val="24"/>
        </w:rPr>
        <w:instrText xml:space="preserve"> PAGEREF _Toc29825119 \h </w:instrText>
      </w:r>
      <w:r>
        <w:rPr>
          <w:sz w:val="24"/>
          <w:szCs w:val="24"/>
        </w:rPr>
        <w:fldChar w:fldCharType="separate"/>
      </w:r>
      <w:r>
        <w:rPr>
          <w:sz w:val="24"/>
          <w:szCs w:val="24"/>
        </w:rPr>
        <w:t>ii</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"_Toc29825120" </w:instrText>
      </w:r>
      <w:r>
        <w:rPr>
          <w:sz w:val="24"/>
          <w:szCs w:val="24"/>
        </w:rPr>
        <w:fldChar w:fldCharType="separate"/>
      </w:r>
      <w:r>
        <w:rPr>
          <w:rFonts w:ascii="Times New Roman" w:hAnsi="Times New Roman" w:cs="Times New Roman"/>
          <w:b/>
          <w:sz w:val="24"/>
          <w:szCs w:val="24"/>
        </w:rPr>
        <w:t>ACKNOWLEDGEMENT</w:t>
      </w:r>
      <w:r>
        <w:rPr>
          <w:sz w:val="24"/>
          <w:szCs w:val="24"/>
        </w:rPr>
        <w:tab/>
      </w:r>
      <w:r>
        <w:rPr>
          <w:sz w:val="24"/>
          <w:szCs w:val="24"/>
        </w:rPr>
        <w:fldChar w:fldCharType="begin"/>
      </w:r>
      <w:r>
        <w:rPr>
          <w:sz w:val="24"/>
          <w:szCs w:val="24"/>
        </w:rPr>
        <w:instrText xml:space="preserve"> PAGEREF _Toc29825120 \h </w:instrText>
      </w:r>
      <w:r>
        <w:rPr>
          <w:sz w:val="24"/>
          <w:szCs w:val="24"/>
        </w:rPr>
        <w:fldChar w:fldCharType="separate"/>
      </w:r>
      <w:r>
        <w:rPr>
          <w:sz w:val="24"/>
          <w:szCs w:val="24"/>
        </w:rPr>
        <w:t>iii</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"_Toc29825121" </w:instrText>
      </w:r>
      <w:r>
        <w:rPr>
          <w:sz w:val="24"/>
          <w:szCs w:val="24"/>
        </w:rPr>
        <w:fldChar w:fldCharType="separate"/>
      </w:r>
      <w:r>
        <w:rPr>
          <w:rFonts w:ascii="Times New Roman" w:hAnsi="Times New Roman" w:cs="Times New Roman"/>
          <w:b/>
          <w:sz w:val="24"/>
          <w:szCs w:val="24"/>
        </w:rPr>
        <w:t>ABSTRACT</w:t>
      </w:r>
      <w:r>
        <w:rPr>
          <w:sz w:val="24"/>
          <w:szCs w:val="24"/>
        </w:rPr>
        <w:tab/>
      </w:r>
      <w:r>
        <w:rPr>
          <w:sz w:val="24"/>
          <w:szCs w:val="24"/>
        </w:rPr>
        <w:fldChar w:fldCharType="begin"/>
      </w:r>
      <w:r>
        <w:rPr>
          <w:sz w:val="24"/>
          <w:szCs w:val="24"/>
        </w:rPr>
        <w:instrText xml:space="preserve"> PAGEREF _Toc29825121 \h </w:instrText>
      </w:r>
      <w:r>
        <w:rPr>
          <w:sz w:val="24"/>
          <w:szCs w:val="24"/>
        </w:rPr>
        <w:fldChar w:fldCharType="separate"/>
      </w:r>
      <w:r>
        <w:rPr>
          <w:sz w:val="24"/>
          <w:szCs w:val="24"/>
        </w:rPr>
        <w:t>iv</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"_Toc29825122" </w:instrText>
      </w:r>
      <w:r>
        <w:rPr>
          <w:sz w:val="24"/>
          <w:szCs w:val="24"/>
        </w:rPr>
        <w:fldChar w:fldCharType="separate"/>
      </w:r>
      <w:r>
        <w:rPr>
          <w:rFonts w:ascii="Times New Roman" w:hAnsi="Times New Roman" w:cs="Times New Roman"/>
          <w:b/>
          <w:sz w:val="24"/>
          <w:szCs w:val="24"/>
        </w:rPr>
        <w:t>TABLE OF CONTENTS</w:t>
      </w:r>
      <w:r>
        <w:rPr>
          <w:sz w:val="24"/>
          <w:szCs w:val="24"/>
        </w:rPr>
        <w:tab/>
      </w:r>
      <w:r>
        <w:rPr>
          <w:sz w:val="24"/>
          <w:szCs w:val="24"/>
        </w:rPr>
        <w:fldChar w:fldCharType="begin"/>
      </w:r>
      <w:r>
        <w:rPr>
          <w:sz w:val="24"/>
          <w:szCs w:val="24"/>
        </w:rPr>
        <w:instrText xml:space="preserve"> PAGEREF _Toc29825122 \h </w:instrText>
      </w:r>
      <w:r>
        <w:rPr>
          <w:sz w:val="24"/>
          <w:szCs w:val="24"/>
        </w:rPr>
        <w:fldChar w:fldCharType="separate"/>
      </w:r>
      <w:r>
        <w:rPr>
          <w:sz w:val="24"/>
          <w:szCs w:val="24"/>
        </w:rPr>
        <w:t>v</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"_Toc29825123" </w:instrText>
      </w:r>
      <w:r>
        <w:rPr>
          <w:sz w:val="24"/>
          <w:szCs w:val="24"/>
        </w:rPr>
        <w:fldChar w:fldCharType="separate"/>
      </w:r>
      <w:r>
        <w:rPr>
          <w:rFonts w:ascii="Times New Roman" w:hAnsi="Times New Roman" w:cs="Times New Roman"/>
          <w:b/>
          <w:sz w:val="24"/>
          <w:szCs w:val="24"/>
        </w:rPr>
        <w:t>LIST OF TABLES</w:t>
      </w:r>
      <w:r>
        <w:rPr>
          <w:sz w:val="24"/>
          <w:szCs w:val="24"/>
        </w:rPr>
        <w:tab/>
      </w:r>
      <w:r>
        <w:rPr>
          <w:sz w:val="24"/>
          <w:szCs w:val="24"/>
        </w:rPr>
        <w:fldChar w:fldCharType="begin"/>
      </w:r>
      <w:r>
        <w:rPr>
          <w:sz w:val="24"/>
          <w:szCs w:val="24"/>
        </w:rPr>
        <w:instrText xml:space="preserve"> PAGEREF _Toc29825123 \h </w:instrText>
      </w:r>
      <w:r>
        <w:rPr>
          <w:sz w:val="24"/>
          <w:szCs w:val="24"/>
        </w:rPr>
        <w:fldChar w:fldCharType="separate"/>
      </w:r>
      <w:r>
        <w:rPr>
          <w:sz w:val="24"/>
          <w:szCs w:val="24"/>
        </w:rPr>
        <w:t>vii</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"_Toc29825124" </w:instrText>
      </w:r>
      <w:r>
        <w:rPr>
          <w:sz w:val="24"/>
          <w:szCs w:val="24"/>
        </w:rPr>
        <w:fldChar w:fldCharType="separate"/>
      </w:r>
      <w:r>
        <w:rPr>
          <w:rFonts w:ascii="Times New Roman" w:hAnsi="Times New Roman" w:cs="Times New Roman"/>
          <w:b/>
          <w:sz w:val="24"/>
          <w:szCs w:val="24"/>
        </w:rPr>
        <w:t>LIST OF FIGURES</w:t>
      </w:r>
      <w:r>
        <w:rPr>
          <w:sz w:val="24"/>
          <w:szCs w:val="24"/>
        </w:rPr>
        <w:tab/>
      </w:r>
      <w:r>
        <w:rPr>
          <w:sz w:val="24"/>
          <w:szCs w:val="24"/>
        </w:rPr>
        <w:fldChar w:fldCharType="begin"/>
      </w:r>
      <w:r>
        <w:rPr>
          <w:sz w:val="24"/>
          <w:szCs w:val="24"/>
        </w:rPr>
        <w:instrText xml:space="preserve"> PAGEREF _Toc29825124 \h </w:instrText>
      </w:r>
      <w:r>
        <w:rPr>
          <w:sz w:val="24"/>
          <w:szCs w:val="24"/>
        </w:rPr>
        <w:fldChar w:fldCharType="separate"/>
      </w:r>
      <w:r>
        <w:rPr>
          <w:sz w:val="24"/>
          <w:szCs w:val="24"/>
        </w:rPr>
        <w:t>viii</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"_Toc29825125" </w:instrText>
      </w:r>
      <w:r>
        <w:rPr>
          <w:sz w:val="24"/>
          <w:szCs w:val="24"/>
        </w:rPr>
        <w:fldChar w:fldCharType="separate"/>
      </w:r>
      <w:r>
        <w:rPr>
          <w:rFonts w:ascii="Times New Roman" w:hAnsi="Times New Roman" w:cs="Times New Roman"/>
          <w:b/>
          <w:sz w:val="24"/>
          <w:szCs w:val="24"/>
        </w:rPr>
        <w:t>LIST OF ACRONYMS AND ABBREVIATIONS</w:t>
      </w:r>
      <w:r>
        <w:rPr>
          <w:sz w:val="24"/>
          <w:szCs w:val="24"/>
        </w:rPr>
        <w:tab/>
      </w:r>
      <w:r>
        <w:rPr>
          <w:sz w:val="24"/>
          <w:szCs w:val="24"/>
        </w:rPr>
        <w:fldChar w:fldCharType="begin"/>
      </w:r>
      <w:r>
        <w:rPr>
          <w:sz w:val="24"/>
          <w:szCs w:val="24"/>
        </w:rPr>
        <w:instrText xml:space="preserve"> PAGEREF _Toc29825125 \h </w:instrText>
      </w:r>
      <w:r>
        <w:rPr>
          <w:sz w:val="24"/>
          <w:szCs w:val="24"/>
        </w:rPr>
        <w:fldChar w:fldCharType="separate"/>
      </w:r>
      <w:r>
        <w:rPr>
          <w:sz w:val="24"/>
          <w:szCs w:val="24"/>
        </w:rPr>
        <w:t>ix</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"_Toc29825126" </w:instrText>
      </w:r>
      <w:r>
        <w:rPr>
          <w:sz w:val="24"/>
          <w:szCs w:val="24"/>
        </w:rPr>
        <w:fldChar w:fldCharType="separate"/>
      </w:r>
      <w:r>
        <w:rPr>
          <w:rFonts w:ascii="Times New Roman" w:hAnsi="Times New Roman" w:cs="Times New Roman"/>
          <w:b/>
          <w:sz w:val="24"/>
          <w:szCs w:val="24"/>
        </w:rPr>
        <w:t>DEFINITION OF KEY TERMS</w:t>
      </w:r>
      <w:r>
        <w:rPr>
          <w:sz w:val="24"/>
          <w:szCs w:val="24"/>
        </w:rPr>
        <w:tab/>
      </w:r>
      <w:r>
        <w:rPr>
          <w:sz w:val="24"/>
          <w:szCs w:val="24"/>
        </w:rPr>
        <w:fldChar w:fldCharType="begin"/>
      </w:r>
      <w:r>
        <w:rPr>
          <w:sz w:val="24"/>
          <w:szCs w:val="24"/>
        </w:rPr>
        <w:instrText xml:space="preserve"> PAGEREF _Toc29825126 \h </w:instrText>
      </w:r>
      <w:r>
        <w:rPr>
          <w:sz w:val="24"/>
          <w:szCs w:val="24"/>
        </w:rPr>
        <w:fldChar w:fldCharType="separate"/>
      </w:r>
      <w:r>
        <w:rPr>
          <w:sz w:val="24"/>
          <w:szCs w:val="24"/>
        </w:rPr>
        <w:t>x</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"_Toc29825127" </w:instrText>
      </w:r>
      <w:r>
        <w:rPr>
          <w:sz w:val="24"/>
          <w:szCs w:val="24"/>
        </w:rPr>
        <w:fldChar w:fldCharType="separate"/>
      </w:r>
      <w:r>
        <w:rPr>
          <w:rFonts w:ascii="Times New Roman" w:hAnsi="Times New Roman" w:cs="Times New Roman"/>
          <w:b/>
          <w:sz w:val="24"/>
          <w:szCs w:val="24"/>
        </w:rPr>
        <w:t>CHAPTER ONE: INTRODUCTION</w:t>
      </w:r>
      <w:r>
        <w:rPr>
          <w:sz w:val="24"/>
          <w:szCs w:val="24"/>
        </w:rPr>
        <w:tab/>
      </w:r>
      <w:r>
        <w:rPr>
          <w:sz w:val="24"/>
          <w:szCs w:val="24"/>
        </w:rPr>
        <w:fldChar w:fldCharType="begin"/>
      </w:r>
      <w:r>
        <w:rPr>
          <w:sz w:val="24"/>
          <w:szCs w:val="24"/>
        </w:rPr>
        <w:instrText xml:space="preserve"> PAGEREF _Toc29825127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"_Toc29825128" </w:instrText>
      </w:r>
      <w:r>
        <w:rPr>
          <w:sz w:val="24"/>
          <w:szCs w:val="24"/>
        </w:rPr>
        <w:fldChar w:fldCharType="separate"/>
      </w:r>
      <w:r>
        <w:rPr>
          <w:sz w:val="24"/>
          <w:szCs w:val="24"/>
        </w:rPr>
        <w:t>1.1</w:t>
      </w:r>
      <w:r>
        <w:rPr>
          <w:b/>
          <w:sz w:val="24"/>
          <w:szCs w:val="24"/>
        </w:rPr>
        <w:t xml:space="preserve"> Introduction</w:t>
      </w:r>
      <w:r>
        <w:rPr>
          <w:sz w:val="24"/>
          <w:szCs w:val="24"/>
        </w:rPr>
        <w:tab/>
      </w:r>
      <w:r>
        <w:rPr>
          <w:sz w:val="24"/>
          <w:szCs w:val="24"/>
        </w:rPr>
        <w:fldChar w:fldCharType="begin"/>
      </w:r>
      <w:r>
        <w:rPr>
          <w:sz w:val="24"/>
          <w:szCs w:val="24"/>
        </w:rPr>
        <w:instrText xml:space="preserve"> PAGEREF _Toc29825128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"_Toc29825129" </w:instrText>
      </w:r>
      <w:r>
        <w:rPr>
          <w:sz w:val="24"/>
          <w:szCs w:val="24"/>
        </w:rPr>
        <w:fldChar w:fldCharType="separate"/>
      </w:r>
      <w:r>
        <w:rPr>
          <w:b/>
          <w:sz w:val="24"/>
          <w:szCs w:val="24"/>
        </w:rPr>
        <w:t xml:space="preserve">1.2 </w:t>
      </w:r>
      <w:r>
        <w:rPr>
          <w:rFonts w:ascii="Times New Roman" w:hAnsi="Times New Roman" w:cs="Times New Roman"/>
          <w:b/>
          <w:sz w:val="24"/>
          <w:szCs w:val="24"/>
        </w:rPr>
        <w:t>Background of the study</w:t>
      </w:r>
      <w:r>
        <w:rPr>
          <w:sz w:val="24"/>
          <w:szCs w:val="24"/>
        </w:rPr>
        <w:tab/>
      </w:r>
      <w:r>
        <w:rPr>
          <w:sz w:val="24"/>
          <w:szCs w:val="24"/>
        </w:rPr>
        <w:fldChar w:fldCharType="begin"/>
      </w:r>
      <w:r>
        <w:rPr>
          <w:sz w:val="24"/>
          <w:szCs w:val="24"/>
        </w:rPr>
        <w:instrText xml:space="preserve"> PAGEREF _Toc29825129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"_Toc29825130" </w:instrText>
      </w:r>
      <w:r>
        <w:rPr>
          <w:sz w:val="24"/>
          <w:szCs w:val="24"/>
        </w:rPr>
        <w:fldChar w:fldCharType="separate"/>
      </w:r>
      <w:r>
        <w:rPr>
          <w:b/>
          <w:sz w:val="24"/>
          <w:szCs w:val="24"/>
        </w:rPr>
        <w:t>1.3 Problem statement</w:t>
      </w:r>
      <w:r>
        <w:rPr>
          <w:sz w:val="24"/>
          <w:szCs w:val="24"/>
        </w:rPr>
        <w:tab/>
      </w:r>
      <w:r>
        <w:rPr>
          <w:sz w:val="24"/>
          <w:szCs w:val="24"/>
        </w:rPr>
        <w:fldChar w:fldCharType="begin"/>
      </w:r>
      <w:r>
        <w:rPr>
          <w:sz w:val="24"/>
          <w:szCs w:val="24"/>
        </w:rPr>
        <w:instrText xml:space="preserve"> PAGEREF _Toc29825130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"_Toc29825131" </w:instrText>
      </w:r>
      <w:r>
        <w:rPr>
          <w:sz w:val="24"/>
          <w:szCs w:val="24"/>
        </w:rPr>
        <w:fldChar w:fldCharType="separate"/>
      </w:r>
      <w:r>
        <w:rPr>
          <w:b/>
          <w:sz w:val="24"/>
          <w:szCs w:val="24"/>
        </w:rPr>
        <w:t>1.4 Objectives of the study</w:t>
      </w:r>
      <w:r>
        <w:rPr>
          <w:sz w:val="24"/>
          <w:szCs w:val="24"/>
        </w:rPr>
        <w:tab/>
      </w:r>
      <w:r>
        <w:rPr>
          <w:sz w:val="24"/>
          <w:szCs w:val="24"/>
        </w:rPr>
        <w:fldChar w:fldCharType="begin"/>
      </w:r>
      <w:r>
        <w:rPr>
          <w:sz w:val="24"/>
          <w:szCs w:val="24"/>
        </w:rPr>
        <w:instrText xml:space="preserve"> PAGEREF _Toc29825131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"_Toc29825132" </w:instrText>
      </w:r>
      <w:r>
        <w:rPr>
          <w:sz w:val="24"/>
          <w:szCs w:val="24"/>
        </w:rPr>
        <w:fldChar w:fldCharType="separate"/>
      </w:r>
      <w:r>
        <w:rPr>
          <w:rFonts w:ascii="Times New Roman" w:hAnsi="Times New Roman" w:cs="Times New Roman"/>
          <w:sz w:val="24"/>
          <w:szCs w:val="24"/>
        </w:rPr>
        <w:t>1.4.1 General objectives</w:t>
      </w:r>
      <w:r>
        <w:rPr>
          <w:sz w:val="24"/>
          <w:szCs w:val="24"/>
        </w:rPr>
        <w:tab/>
      </w:r>
      <w:r>
        <w:rPr>
          <w:sz w:val="24"/>
          <w:szCs w:val="24"/>
        </w:rPr>
        <w:fldChar w:fldCharType="begin"/>
      </w:r>
      <w:r>
        <w:rPr>
          <w:sz w:val="24"/>
          <w:szCs w:val="24"/>
        </w:rPr>
        <w:instrText xml:space="preserve"> PAGEREF _Toc29825132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"_Toc29825133" </w:instrText>
      </w:r>
      <w:r>
        <w:rPr>
          <w:sz w:val="24"/>
          <w:szCs w:val="24"/>
        </w:rPr>
        <w:fldChar w:fldCharType="separate"/>
      </w:r>
      <w:r>
        <w:rPr>
          <w:rFonts w:ascii="Times New Roman" w:hAnsi="Times New Roman" w:cs="Times New Roman"/>
          <w:sz w:val="24"/>
          <w:szCs w:val="24"/>
        </w:rPr>
        <w:t>1.4.2 Specific objectives</w:t>
      </w:r>
      <w:r>
        <w:rPr>
          <w:sz w:val="24"/>
          <w:szCs w:val="24"/>
        </w:rPr>
        <w:tab/>
      </w:r>
      <w:r>
        <w:rPr>
          <w:sz w:val="24"/>
          <w:szCs w:val="24"/>
        </w:rPr>
        <w:fldChar w:fldCharType="begin"/>
      </w:r>
      <w:r>
        <w:rPr>
          <w:sz w:val="24"/>
          <w:szCs w:val="24"/>
        </w:rPr>
        <w:instrText xml:space="preserve"> PAGEREF _Toc29825133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"_Toc29825134" </w:instrText>
      </w:r>
      <w:r>
        <w:rPr>
          <w:sz w:val="24"/>
          <w:szCs w:val="24"/>
        </w:rPr>
        <w:fldChar w:fldCharType="separate"/>
      </w:r>
      <w:r>
        <w:rPr>
          <w:b/>
          <w:sz w:val="24"/>
          <w:szCs w:val="24"/>
        </w:rPr>
        <w:t>1.5 Research question</w:t>
      </w:r>
      <w:r>
        <w:rPr>
          <w:sz w:val="24"/>
          <w:szCs w:val="24"/>
        </w:rPr>
        <w:tab/>
      </w:r>
      <w:r>
        <w:rPr>
          <w:sz w:val="24"/>
          <w:szCs w:val="24"/>
        </w:rPr>
        <w:fldChar w:fldCharType="begin"/>
      </w:r>
      <w:r>
        <w:rPr>
          <w:sz w:val="24"/>
          <w:szCs w:val="24"/>
        </w:rPr>
        <w:instrText xml:space="preserve"> PAGEREF _Toc29825134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"_Toc29825135" </w:instrText>
      </w:r>
      <w:r>
        <w:rPr>
          <w:sz w:val="24"/>
          <w:szCs w:val="24"/>
        </w:rPr>
        <w:fldChar w:fldCharType="separate"/>
      </w:r>
      <w:r>
        <w:rPr>
          <w:b/>
          <w:sz w:val="24"/>
          <w:szCs w:val="24"/>
        </w:rPr>
        <w:t>1.6 Significance of the study</w:t>
      </w:r>
      <w:r>
        <w:rPr>
          <w:sz w:val="24"/>
          <w:szCs w:val="24"/>
        </w:rPr>
        <w:tab/>
      </w:r>
      <w:r>
        <w:rPr>
          <w:sz w:val="24"/>
          <w:szCs w:val="24"/>
        </w:rPr>
        <w:fldChar w:fldCharType="begin"/>
      </w:r>
      <w:r>
        <w:rPr>
          <w:sz w:val="24"/>
          <w:szCs w:val="24"/>
        </w:rPr>
        <w:instrText xml:space="preserve"> PAGEREF _Toc29825135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"_Toc29825136" </w:instrText>
      </w:r>
      <w:r>
        <w:rPr>
          <w:sz w:val="24"/>
          <w:szCs w:val="24"/>
        </w:rPr>
        <w:fldChar w:fldCharType="separate"/>
      </w:r>
      <w:r>
        <w:rPr>
          <w:b/>
          <w:sz w:val="24"/>
          <w:szCs w:val="24"/>
        </w:rPr>
        <w:t>1.7 Limitations of the study</w:t>
      </w:r>
      <w:r>
        <w:rPr>
          <w:sz w:val="24"/>
          <w:szCs w:val="24"/>
        </w:rPr>
        <w:tab/>
      </w:r>
      <w:r>
        <w:rPr>
          <w:sz w:val="24"/>
          <w:szCs w:val="24"/>
        </w:rPr>
        <w:fldChar w:fldCharType="begin"/>
      </w:r>
      <w:r>
        <w:rPr>
          <w:sz w:val="24"/>
          <w:szCs w:val="24"/>
        </w:rPr>
        <w:instrText xml:space="preserve"> PAGEREF _Toc29825136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"_Toc29825137" </w:instrText>
      </w:r>
      <w:r>
        <w:rPr>
          <w:sz w:val="24"/>
          <w:szCs w:val="24"/>
        </w:rPr>
        <w:fldChar w:fldCharType="separate"/>
      </w:r>
      <w:r>
        <w:rPr>
          <w:b/>
          <w:sz w:val="24"/>
          <w:szCs w:val="24"/>
        </w:rPr>
        <w:t>1.8 Scope of the study</w:t>
      </w:r>
      <w:r>
        <w:rPr>
          <w:sz w:val="24"/>
          <w:szCs w:val="24"/>
        </w:rPr>
        <w:tab/>
      </w:r>
      <w:r>
        <w:rPr>
          <w:sz w:val="24"/>
          <w:szCs w:val="24"/>
        </w:rPr>
        <w:fldChar w:fldCharType="begin"/>
      </w:r>
      <w:r>
        <w:rPr>
          <w:sz w:val="24"/>
          <w:szCs w:val="24"/>
        </w:rPr>
        <w:instrText xml:space="preserve"> PAGEREF _Toc29825137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"_Toc29825138" </w:instrText>
      </w:r>
      <w:r>
        <w:rPr>
          <w:sz w:val="24"/>
          <w:szCs w:val="24"/>
        </w:rPr>
        <w:fldChar w:fldCharType="separate"/>
      </w:r>
      <w:r>
        <w:rPr>
          <w:b/>
          <w:sz w:val="24"/>
          <w:szCs w:val="24"/>
        </w:rPr>
        <w:t>1.9 Organization of the study</w:t>
      </w:r>
      <w:r>
        <w:rPr>
          <w:sz w:val="24"/>
          <w:szCs w:val="24"/>
        </w:rPr>
        <w:tab/>
      </w:r>
      <w:r>
        <w:rPr>
          <w:sz w:val="24"/>
          <w:szCs w:val="24"/>
        </w:rPr>
        <w:fldChar w:fldCharType="begin"/>
      </w:r>
      <w:r>
        <w:rPr>
          <w:sz w:val="24"/>
          <w:szCs w:val="24"/>
        </w:rPr>
        <w:instrText xml:space="preserve"> PAGEREF _Toc29825138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"_Toc29825139" </w:instrText>
      </w:r>
      <w:r>
        <w:rPr>
          <w:sz w:val="24"/>
          <w:szCs w:val="24"/>
        </w:rPr>
        <w:fldChar w:fldCharType="separate"/>
      </w:r>
      <w:r>
        <w:rPr>
          <w:rFonts w:ascii="Times New Roman" w:hAnsi="Times New Roman" w:cs="Times New Roman"/>
          <w:b/>
          <w:sz w:val="24"/>
          <w:szCs w:val="24"/>
        </w:rPr>
        <w:t>CHAPTER TWO: LITERATURE REVIEW</w:t>
      </w:r>
      <w:r>
        <w:rPr>
          <w:sz w:val="24"/>
          <w:szCs w:val="24"/>
        </w:rPr>
        <w:tab/>
      </w:r>
      <w:r>
        <w:rPr>
          <w:sz w:val="24"/>
          <w:szCs w:val="24"/>
        </w:rPr>
        <w:fldChar w:fldCharType="begin"/>
      </w:r>
      <w:r>
        <w:rPr>
          <w:sz w:val="24"/>
          <w:szCs w:val="24"/>
        </w:rPr>
        <w:instrText xml:space="preserve"> PAGEREF _Toc29825139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"_Toc29825140" </w:instrText>
      </w:r>
      <w:r>
        <w:rPr>
          <w:sz w:val="24"/>
          <w:szCs w:val="24"/>
        </w:rPr>
        <w:fldChar w:fldCharType="separate"/>
      </w:r>
      <w:r>
        <w:rPr>
          <w:b/>
          <w:sz w:val="24"/>
          <w:szCs w:val="24"/>
        </w:rPr>
        <w:t>2.1 Introduction</w:t>
      </w:r>
      <w:r>
        <w:rPr>
          <w:sz w:val="24"/>
          <w:szCs w:val="24"/>
        </w:rPr>
        <w:tab/>
      </w:r>
      <w:r>
        <w:rPr>
          <w:sz w:val="24"/>
          <w:szCs w:val="24"/>
        </w:rPr>
        <w:fldChar w:fldCharType="begin"/>
      </w:r>
      <w:r>
        <w:rPr>
          <w:sz w:val="24"/>
          <w:szCs w:val="24"/>
        </w:rPr>
        <w:instrText xml:space="preserve"> PAGEREF _Toc29825140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"_Toc29825141" </w:instrText>
      </w:r>
      <w:r>
        <w:rPr>
          <w:sz w:val="24"/>
          <w:szCs w:val="24"/>
        </w:rPr>
        <w:fldChar w:fldCharType="separate"/>
      </w:r>
      <w:r>
        <w:rPr>
          <w:b/>
          <w:sz w:val="24"/>
          <w:szCs w:val="24"/>
        </w:rPr>
        <w:t>2.2 Theoretical Review</w:t>
      </w:r>
      <w:r>
        <w:rPr>
          <w:sz w:val="24"/>
          <w:szCs w:val="24"/>
        </w:rPr>
        <w:tab/>
      </w:r>
      <w:r>
        <w:rPr>
          <w:sz w:val="24"/>
          <w:szCs w:val="24"/>
        </w:rPr>
        <w:fldChar w:fldCharType="begin"/>
      </w:r>
      <w:r>
        <w:rPr>
          <w:sz w:val="24"/>
          <w:szCs w:val="24"/>
        </w:rPr>
        <w:instrText xml:space="preserve"> PAGEREF _Toc29825141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"_Toc29825142" </w:instrText>
      </w:r>
      <w:r>
        <w:rPr>
          <w:sz w:val="24"/>
          <w:szCs w:val="24"/>
        </w:rPr>
        <w:fldChar w:fldCharType="separate"/>
      </w:r>
      <w:r>
        <w:rPr>
          <w:b/>
          <w:sz w:val="24"/>
          <w:szCs w:val="24"/>
        </w:rPr>
        <w:t>2.3 Similar Systems</w:t>
      </w:r>
      <w:r>
        <w:rPr>
          <w:sz w:val="24"/>
          <w:szCs w:val="24"/>
        </w:rPr>
        <w:tab/>
      </w:r>
      <w:r>
        <w:rPr>
          <w:sz w:val="24"/>
          <w:szCs w:val="24"/>
        </w:rPr>
        <w:fldChar w:fldCharType="begin"/>
      </w:r>
      <w:r>
        <w:rPr>
          <w:sz w:val="24"/>
          <w:szCs w:val="24"/>
        </w:rPr>
        <w:instrText xml:space="preserve"> PAGEREF _Toc29825142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"_Toc29825143" </w:instrText>
      </w:r>
      <w:r>
        <w:rPr>
          <w:sz w:val="24"/>
          <w:szCs w:val="24"/>
        </w:rPr>
        <w:fldChar w:fldCharType="separate"/>
      </w:r>
      <w:r>
        <w:rPr>
          <w:b/>
          <w:sz w:val="24"/>
          <w:szCs w:val="24"/>
        </w:rPr>
        <w:t>2.4 Critical review and Research Gap identification.</w:t>
      </w:r>
      <w:r>
        <w:rPr>
          <w:sz w:val="24"/>
          <w:szCs w:val="24"/>
        </w:rPr>
        <w:tab/>
      </w:r>
      <w:r>
        <w:rPr>
          <w:sz w:val="24"/>
          <w:szCs w:val="24"/>
        </w:rPr>
        <w:fldChar w:fldCharType="begin"/>
      </w:r>
      <w:r>
        <w:rPr>
          <w:sz w:val="24"/>
          <w:szCs w:val="24"/>
        </w:rPr>
        <w:instrText xml:space="preserve"> PAGEREF _Toc29825143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"_Toc29825144" </w:instrText>
      </w:r>
      <w:r>
        <w:rPr>
          <w:sz w:val="24"/>
          <w:szCs w:val="24"/>
        </w:rPr>
        <w:fldChar w:fldCharType="separate"/>
      </w:r>
      <w:r>
        <w:rPr>
          <w:b/>
          <w:sz w:val="24"/>
          <w:szCs w:val="24"/>
        </w:rPr>
        <w:t>2.5 Chapter summary.</w:t>
      </w:r>
      <w:r>
        <w:rPr>
          <w:sz w:val="24"/>
          <w:szCs w:val="24"/>
        </w:rPr>
        <w:tab/>
      </w:r>
      <w:r>
        <w:rPr>
          <w:sz w:val="24"/>
          <w:szCs w:val="24"/>
        </w:rPr>
        <w:fldChar w:fldCharType="begin"/>
      </w:r>
      <w:r>
        <w:rPr>
          <w:sz w:val="24"/>
          <w:szCs w:val="24"/>
        </w:rPr>
        <w:instrText xml:space="preserve"> PAGEREF _Toc29825144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"_Toc29825145" </w:instrText>
      </w:r>
      <w:r>
        <w:rPr>
          <w:sz w:val="24"/>
          <w:szCs w:val="24"/>
        </w:rPr>
        <w:fldChar w:fldCharType="separate"/>
      </w:r>
      <w:r>
        <w:rPr>
          <w:rFonts w:ascii="Times New Roman" w:hAnsi="Times New Roman" w:cs="Times New Roman"/>
          <w:b/>
          <w:sz w:val="24"/>
          <w:szCs w:val="24"/>
        </w:rPr>
        <w:t>CHAPTER THREE: METHODOLOGY</w:t>
      </w:r>
      <w:r>
        <w:rPr>
          <w:sz w:val="24"/>
          <w:szCs w:val="24"/>
        </w:rPr>
        <w:tab/>
      </w:r>
      <w:r>
        <w:rPr>
          <w:sz w:val="24"/>
          <w:szCs w:val="24"/>
        </w:rPr>
        <w:fldChar w:fldCharType="begin"/>
      </w:r>
      <w:r>
        <w:rPr>
          <w:sz w:val="24"/>
          <w:szCs w:val="24"/>
        </w:rPr>
        <w:instrText xml:space="preserve"> PAGEREF _Toc29825145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"_Toc29825146" </w:instrText>
      </w:r>
      <w:r>
        <w:rPr>
          <w:sz w:val="24"/>
          <w:szCs w:val="24"/>
        </w:rPr>
        <w:fldChar w:fldCharType="separate"/>
      </w:r>
      <w:r>
        <w:rPr>
          <w:rFonts w:ascii="Times New Roman" w:hAnsi="Times New Roman" w:cs="Times New Roman"/>
          <w:b/>
          <w:sz w:val="24"/>
          <w:szCs w:val="24"/>
        </w:rPr>
        <w:t>3.1 Introduction</w:t>
      </w:r>
      <w:r>
        <w:rPr>
          <w:sz w:val="24"/>
          <w:szCs w:val="24"/>
        </w:rPr>
        <w:tab/>
      </w:r>
      <w:r>
        <w:rPr>
          <w:sz w:val="24"/>
          <w:szCs w:val="24"/>
        </w:rPr>
        <w:fldChar w:fldCharType="begin"/>
      </w:r>
      <w:r>
        <w:rPr>
          <w:sz w:val="24"/>
          <w:szCs w:val="24"/>
        </w:rPr>
        <w:instrText xml:space="preserve"> PAGEREF _Toc29825146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"_Toc29825147" </w:instrText>
      </w:r>
      <w:r>
        <w:rPr>
          <w:sz w:val="24"/>
          <w:szCs w:val="24"/>
        </w:rPr>
        <w:fldChar w:fldCharType="separate"/>
      </w:r>
      <w:r>
        <w:rPr>
          <w:rFonts w:ascii="Times New Roman" w:hAnsi="Times New Roman" w:cs="Times New Roman"/>
          <w:b/>
          <w:sz w:val="24"/>
          <w:szCs w:val="24"/>
        </w:rPr>
        <w:t>3.2 Research Design</w:t>
      </w:r>
      <w:r>
        <w:rPr>
          <w:sz w:val="24"/>
          <w:szCs w:val="24"/>
        </w:rPr>
        <w:tab/>
      </w:r>
      <w:r>
        <w:rPr>
          <w:sz w:val="24"/>
          <w:szCs w:val="24"/>
        </w:rPr>
        <w:fldChar w:fldCharType="begin"/>
      </w:r>
      <w:r>
        <w:rPr>
          <w:sz w:val="24"/>
          <w:szCs w:val="24"/>
        </w:rPr>
        <w:instrText xml:space="preserve"> PAGEREF _Toc29825147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"_Toc29825148" </w:instrText>
      </w:r>
      <w:r>
        <w:rPr>
          <w:sz w:val="24"/>
          <w:szCs w:val="24"/>
        </w:rPr>
        <w:fldChar w:fldCharType="separate"/>
      </w:r>
      <w:r>
        <w:rPr>
          <w:rFonts w:ascii="Times New Roman" w:hAnsi="Times New Roman" w:cs="Times New Roman"/>
          <w:b/>
          <w:sz w:val="24"/>
          <w:szCs w:val="24"/>
        </w:rPr>
        <w:t>3.2.1 Target population</w:t>
      </w:r>
      <w:r>
        <w:rPr>
          <w:sz w:val="24"/>
          <w:szCs w:val="24"/>
        </w:rPr>
        <w:tab/>
      </w:r>
      <w:r>
        <w:rPr>
          <w:sz w:val="24"/>
          <w:szCs w:val="24"/>
        </w:rPr>
        <w:fldChar w:fldCharType="begin"/>
      </w:r>
      <w:r>
        <w:rPr>
          <w:sz w:val="24"/>
          <w:szCs w:val="24"/>
        </w:rPr>
        <w:instrText xml:space="preserve"> PAGEREF _Toc29825148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"_Toc29825149" </w:instrText>
      </w:r>
      <w:r>
        <w:rPr>
          <w:sz w:val="24"/>
          <w:szCs w:val="24"/>
        </w:rPr>
        <w:fldChar w:fldCharType="separate"/>
      </w:r>
      <w:r>
        <w:rPr>
          <w:rFonts w:ascii="Times New Roman" w:hAnsi="Times New Roman" w:cs="Times New Roman"/>
          <w:b/>
          <w:sz w:val="24"/>
          <w:szCs w:val="24"/>
        </w:rPr>
        <w:t>3.2.2 Sample size</w:t>
      </w:r>
      <w:r>
        <w:rPr>
          <w:sz w:val="24"/>
          <w:szCs w:val="24"/>
        </w:rPr>
        <w:tab/>
      </w:r>
      <w:r>
        <w:rPr>
          <w:sz w:val="24"/>
          <w:szCs w:val="24"/>
        </w:rPr>
        <w:fldChar w:fldCharType="begin"/>
      </w:r>
      <w:r>
        <w:rPr>
          <w:sz w:val="24"/>
          <w:szCs w:val="24"/>
        </w:rPr>
        <w:instrText xml:space="preserve"> PAGEREF _Toc29825149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"_Toc29825150" </w:instrText>
      </w:r>
      <w:r>
        <w:rPr>
          <w:sz w:val="24"/>
          <w:szCs w:val="24"/>
        </w:rPr>
        <w:fldChar w:fldCharType="separate"/>
      </w:r>
      <w:r>
        <w:rPr>
          <w:rFonts w:ascii="Times New Roman" w:hAnsi="Times New Roman" w:cs="Times New Roman"/>
          <w:b/>
          <w:sz w:val="24"/>
          <w:szCs w:val="24"/>
        </w:rPr>
        <w:t>3.2.3 Data collection procedure &amp; instruments</w:t>
      </w:r>
      <w:r>
        <w:rPr>
          <w:sz w:val="24"/>
          <w:szCs w:val="24"/>
        </w:rPr>
        <w:tab/>
      </w:r>
      <w:r>
        <w:rPr>
          <w:sz w:val="24"/>
          <w:szCs w:val="24"/>
        </w:rPr>
        <w:fldChar w:fldCharType="begin"/>
      </w:r>
      <w:r>
        <w:rPr>
          <w:sz w:val="24"/>
          <w:szCs w:val="24"/>
        </w:rPr>
        <w:instrText xml:space="preserve"> PAGEREF _Toc29825150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"_Toc29825151" </w:instrText>
      </w:r>
      <w:r>
        <w:rPr>
          <w:sz w:val="24"/>
          <w:szCs w:val="24"/>
        </w:rPr>
        <w:fldChar w:fldCharType="separate"/>
      </w:r>
      <w:r>
        <w:rPr>
          <w:b/>
          <w:sz w:val="24"/>
          <w:szCs w:val="24"/>
        </w:rPr>
        <w:t>3.3 System Development methodology</w:t>
      </w:r>
      <w:r>
        <w:rPr>
          <w:sz w:val="24"/>
          <w:szCs w:val="24"/>
        </w:rPr>
        <w:tab/>
      </w:r>
      <w:r>
        <w:rPr>
          <w:sz w:val="24"/>
          <w:szCs w:val="24"/>
        </w:rPr>
        <w:fldChar w:fldCharType="begin"/>
      </w:r>
      <w:r>
        <w:rPr>
          <w:sz w:val="24"/>
          <w:szCs w:val="24"/>
        </w:rPr>
        <w:instrText xml:space="preserve"> PAGEREF _Toc29825151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"_Toc29825152" </w:instrText>
      </w:r>
      <w:r>
        <w:rPr>
          <w:sz w:val="24"/>
          <w:szCs w:val="24"/>
        </w:rPr>
        <w:fldChar w:fldCharType="separate"/>
      </w:r>
      <w:r>
        <w:rPr>
          <w:rFonts w:ascii="Times New Roman" w:hAnsi="Times New Roman" w:cs="Times New Roman"/>
          <w:b/>
          <w:sz w:val="24"/>
          <w:szCs w:val="24"/>
        </w:rPr>
        <w:t>3.3.1 Methodology Justification</w:t>
      </w:r>
      <w:r>
        <w:rPr>
          <w:sz w:val="24"/>
          <w:szCs w:val="24"/>
        </w:rPr>
        <w:tab/>
      </w:r>
      <w:r>
        <w:rPr>
          <w:sz w:val="24"/>
          <w:szCs w:val="24"/>
        </w:rPr>
        <w:fldChar w:fldCharType="begin"/>
      </w:r>
      <w:r>
        <w:rPr>
          <w:sz w:val="24"/>
          <w:szCs w:val="24"/>
        </w:rPr>
        <w:instrText xml:space="preserve"> PAGEREF _Toc29825152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"_Toc29825153" </w:instrText>
      </w:r>
      <w:r>
        <w:rPr>
          <w:sz w:val="24"/>
          <w:szCs w:val="24"/>
        </w:rPr>
        <w:fldChar w:fldCharType="separate"/>
      </w:r>
      <w:r>
        <w:rPr>
          <w:rFonts w:ascii="Times New Roman" w:hAnsi="Times New Roman" w:cs="Times New Roman"/>
          <w:b/>
          <w:sz w:val="24"/>
          <w:szCs w:val="24"/>
        </w:rPr>
        <w:t>3.4 System Requirement Analysis</w:t>
      </w:r>
      <w:r>
        <w:rPr>
          <w:sz w:val="24"/>
          <w:szCs w:val="24"/>
        </w:rPr>
        <w:tab/>
      </w:r>
      <w:r>
        <w:rPr>
          <w:sz w:val="24"/>
          <w:szCs w:val="24"/>
        </w:rPr>
        <w:fldChar w:fldCharType="begin"/>
      </w:r>
      <w:r>
        <w:rPr>
          <w:sz w:val="24"/>
          <w:szCs w:val="24"/>
        </w:rPr>
        <w:instrText xml:space="preserve"> PAGEREF _Toc29825153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"_Toc29825154" </w:instrText>
      </w:r>
      <w:r>
        <w:rPr>
          <w:sz w:val="24"/>
          <w:szCs w:val="24"/>
        </w:rPr>
        <w:fldChar w:fldCharType="separate"/>
      </w:r>
      <w:r>
        <w:rPr>
          <w:rFonts w:ascii="Times New Roman" w:hAnsi="Times New Roman" w:cs="Times New Roman"/>
          <w:b/>
          <w:sz w:val="24"/>
          <w:szCs w:val="24"/>
        </w:rPr>
        <w:t>3.4.1 Functional requirements</w:t>
      </w:r>
      <w:r>
        <w:rPr>
          <w:sz w:val="24"/>
          <w:szCs w:val="24"/>
        </w:rPr>
        <w:tab/>
      </w:r>
      <w:r>
        <w:rPr>
          <w:sz w:val="24"/>
          <w:szCs w:val="24"/>
        </w:rPr>
        <w:fldChar w:fldCharType="begin"/>
      </w:r>
      <w:r>
        <w:rPr>
          <w:sz w:val="24"/>
          <w:szCs w:val="24"/>
        </w:rPr>
        <w:instrText xml:space="preserve"> PAGEREF _Toc29825154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"_Toc29825155" </w:instrText>
      </w:r>
      <w:r>
        <w:rPr>
          <w:sz w:val="24"/>
          <w:szCs w:val="24"/>
        </w:rPr>
        <w:fldChar w:fldCharType="separate"/>
      </w:r>
      <w:r>
        <w:rPr>
          <w:rFonts w:ascii="Times New Roman" w:hAnsi="Times New Roman" w:cs="Times New Roman"/>
          <w:b/>
          <w:sz w:val="24"/>
          <w:szCs w:val="24"/>
        </w:rPr>
        <w:t>3.4.2 Non-functional requirements</w:t>
      </w:r>
      <w:r>
        <w:rPr>
          <w:sz w:val="24"/>
          <w:szCs w:val="24"/>
        </w:rPr>
        <w:tab/>
      </w:r>
      <w:r>
        <w:rPr>
          <w:sz w:val="24"/>
          <w:szCs w:val="24"/>
        </w:rPr>
        <w:fldChar w:fldCharType="begin"/>
      </w:r>
      <w:r>
        <w:rPr>
          <w:sz w:val="24"/>
          <w:szCs w:val="24"/>
        </w:rPr>
        <w:instrText xml:space="preserve"> PAGEREF _Toc29825155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"_Toc29825156" </w:instrText>
      </w:r>
      <w:r>
        <w:rPr>
          <w:sz w:val="24"/>
          <w:szCs w:val="24"/>
        </w:rPr>
        <w:fldChar w:fldCharType="separate"/>
      </w:r>
      <w:r>
        <w:rPr>
          <w:rFonts w:ascii="Times New Roman" w:hAnsi="Times New Roman" w:cs="Times New Roman"/>
          <w:b/>
          <w:sz w:val="24"/>
          <w:szCs w:val="24"/>
        </w:rPr>
        <w:t>3.4.3 Modelling Language</w:t>
      </w:r>
      <w:r>
        <w:rPr>
          <w:sz w:val="24"/>
          <w:szCs w:val="24"/>
        </w:rPr>
        <w:tab/>
      </w:r>
      <w:r>
        <w:rPr>
          <w:sz w:val="24"/>
          <w:szCs w:val="24"/>
        </w:rPr>
        <w:fldChar w:fldCharType="begin"/>
      </w:r>
      <w:r>
        <w:rPr>
          <w:sz w:val="24"/>
          <w:szCs w:val="24"/>
        </w:rPr>
        <w:instrText xml:space="preserve"> PAGEREF _Toc29825156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"_Toc29825157" </w:instrText>
      </w:r>
      <w:r>
        <w:rPr>
          <w:sz w:val="24"/>
          <w:szCs w:val="24"/>
        </w:rPr>
        <w:fldChar w:fldCharType="separate"/>
      </w:r>
      <w:r>
        <w:rPr>
          <w:rFonts w:ascii="Times New Roman" w:hAnsi="Times New Roman" w:cs="Times New Roman"/>
          <w:b/>
          <w:sz w:val="24"/>
          <w:szCs w:val="24"/>
        </w:rPr>
        <w:t>3.5 Database Design</w:t>
      </w:r>
      <w:r>
        <w:rPr>
          <w:sz w:val="24"/>
          <w:szCs w:val="24"/>
        </w:rPr>
        <w:tab/>
      </w:r>
      <w:r>
        <w:rPr>
          <w:sz w:val="24"/>
          <w:szCs w:val="24"/>
        </w:rPr>
        <w:fldChar w:fldCharType="begin"/>
      </w:r>
      <w:r>
        <w:rPr>
          <w:sz w:val="24"/>
          <w:szCs w:val="24"/>
        </w:rPr>
        <w:instrText xml:space="preserve"> PAGEREF _Toc29825157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"_Toc29825158" </w:instrText>
      </w:r>
      <w:r>
        <w:rPr>
          <w:sz w:val="24"/>
          <w:szCs w:val="24"/>
        </w:rPr>
        <w:fldChar w:fldCharType="separate"/>
      </w:r>
      <w:r>
        <w:rPr>
          <w:rFonts w:ascii="Times New Roman" w:hAnsi="Times New Roman" w:cs="Times New Roman"/>
          <w:b/>
          <w:sz w:val="24"/>
          <w:szCs w:val="24"/>
        </w:rPr>
        <w:t>3.5.1 Table Design</w:t>
      </w:r>
      <w:r>
        <w:rPr>
          <w:sz w:val="24"/>
          <w:szCs w:val="24"/>
        </w:rPr>
        <w:tab/>
      </w:r>
      <w:r>
        <w:rPr>
          <w:sz w:val="24"/>
          <w:szCs w:val="24"/>
        </w:rPr>
        <w:fldChar w:fldCharType="begin"/>
      </w:r>
      <w:r>
        <w:rPr>
          <w:sz w:val="24"/>
          <w:szCs w:val="24"/>
        </w:rPr>
        <w:instrText xml:space="preserve"> PAGEREF _Toc29825158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"_Toc29825159" </w:instrText>
      </w:r>
      <w:r>
        <w:rPr>
          <w:sz w:val="24"/>
          <w:szCs w:val="24"/>
        </w:rPr>
        <w:fldChar w:fldCharType="separate"/>
      </w:r>
      <w:r>
        <w:rPr>
          <w:rFonts w:ascii="Times New Roman" w:hAnsi="Times New Roman" w:cs="Times New Roman"/>
          <w:b/>
          <w:sz w:val="24"/>
          <w:szCs w:val="24"/>
        </w:rPr>
        <w:t>3.5.2 3NF Normalized form</w:t>
      </w:r>
      <w:r>
        <w:rPr>
          <w:sz w:val="24"/>
          <w:szCs w:val="24"/>
        </w:rPr>
        <w:tab/>
      </w:r>
      <w:r>
        <w:rPr>
          <w:sz w:val="24"/>
          <w:szCs w:val="24"/>
        </w:rPr>
        <w:fldChar w:fldCharType="begin"/>
      </w:r>
      <w:r>
        <w:rPr>
          <w:sz w:val="24"/>
          <w:szCs w:val="24"/>
        </w:rPr>
        <w:instrText xml:space="preserve"> PAGEREF _Toc29825159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"_Toc29825160" </w:instrText>
      </w:r>
      <w:r>
        <w:rPr>
          <w:sz w:val="24"/>
          <w:szCs w:val="24"/>
        </w:rPr>
        <w:fldChar w:fldCharType="separate"/>
      </w:r>
      <w:r>
        <w:rPr>
          <w:rFonts w:ascii="Times New Roman" w:hAnsi="Times New Roman" w:cs="Times New Roman"/>
          <w:b/>
          <w:sz w:val="24"/>
          <w:szCs w:val="24"/>
        </w:rPr>
        <w:t>3.6 Testing Design</w:t>
      </w:r>
      <w:r>
        <w:rPr>
          <w:sz w:val="24"/>
          <w:szCs w:val="24"/>
        </w:rPr>
        <w:tab/>
      </w:r>
      <w:r>
        <w:rPr>
          <w:sz w:val="24"/>
          <w:szCs w:val="24"/>
        </w:rPr>
        <w:fldChar w:fldCharType="begin"/>
      </w:r>
      <w:r>
        <w:rPr>
          <w:sz w:val="24"/>
          <w:szCs w:val="24"/>
        </w:rPr>
        <w:instrText xml:space="preserve"> PAGEREF _Toc29825160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5"/>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"_Toc29825161" </w:instrText>
      </w:r>
      <w:r>
        <w:rPr>
          <w:sz w:val="24"/>
          <w:szCs w:val="24"/>
        </w:rPr>
        <w:fldChar w:fldCharType="separate"/>
      </w:r>
      <w:r>
        <w:rPr>
          <w:rFonts w:ascii="Times New Roman" w:hAnsi="Times New Roman" w:cs="Times New Roman"/>
          <w:b/>
          <w:sz w:val="24"/>
          <w:szCs w:val="24"/>
        </w:rPr>
        <w:t>3.6.1 Test cases</w:t>
      </w:r>
      <w:r>
        <w:rPr>
          <w:sz w:val="24"/>
          <w:szCs w:val="24"/>
        </w:rPr>
        <w:tab/>
      </w:r>
      <w:r>
        <w:rPr>
          <w:sz w:val="24"/>
          <w:szCs w:val="24"/>
        </w:rPr>
        <w:fldChar w:fldCharType="begin"/>
      </w:r>
      <w:r>
        <w:rPr>
          <w:sz w:val="24"/>
          <w:szCs w:val="24"/>
        </w:rPr>
        <w:instrText xml:space="preserve"> PAGEREF _Toc29825161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24"/>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"_Toc29825162" </w:instrText>
      </w:r>
      <w:r>
        <w:rPr>
          <w:sz w:val="24"/>
          <w:szCs w:val="24"/>
        </w:rPr>
        <w:fldChar w:fldCharType="separate"/>
      </w:r>
      <w:r>
        <w:rPr>
          <w:rFonts w:ascii="Times New Roman" w:hAnsi="Times New Roman" w:cs="Times New Roman"/>
          <w:b/>
          <w:sz w:val="24"/>
          <w:szCs w:val="24"/>
        </w:rPr>
        <w:t>3.7 Chapter Summary</w:t>
      </w:r>
      <w:r>
        <w:rPr>
          <w:sz w:val="24"/>
          <w:szCs w:val="24"/>
        </w:rPr>
        <w:tab/>
      </w:r>
      <w:r>
        <w:rPr>
          <w:sz w:val="24"/>
          <w:szCs w:val="24"/>
        </w:rPr>
        <w:fldChar w:fldCharType="begin"/>
      </w:r>
      <w:r>
        <w:rPr>
          <w:sz w:val="24"/>
          <w:szCs w:val="24"/>
        </w:rPr>
        <w:instrText xml:space="preserve"> PAGEREF _Toc29825162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23"/>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"_Toc29825163" </w:instrText>
      </w:r>
      <w:r>
        <w:rPr>
          <w:b/>
          <w:bCs/>
          <w:sz w:val="24"/>
          <w:szCs w:val="24"/>
        </w:rPr>
        <w:fldChar w:fldCharType="separate"/>
      </w:r>
      <w:r>
        <w:rPr>
          <w:b/>
          <w:bCs/>
          <w:sz w:val="24"/>
          <w:szCs w:val="24"/>
        </w:rPr>
        <w:t>APPENDICES:</w:t>
      </w:r>
      <w:r>
        <w:rPr>
          <w:b/>
          <w:bCs/>
          <w:sz w:val="24"/>
          <w:szCs w:val="24"/>
        </w:rPr>
        <w:tab/>
      </w:r>
      <w:r>
        <w:rPr>
          <w:b/>
          <w:bCs/>
          <w:sz w:val="24"/>
          <w:szCs w:val="24"/>
        </w:rPr>
        <w:fldChar w:fldCharType="begin"/>
      </w:r>
      <w:r>
        <w:rPr>
          <w:b/>
          <w:bCs/>
          <w:sz w:val="24"/>
          <w:szCs w:val="24"/>
        </w:rPr>
        <w:instrText xml:space="preserve"> PAGEREF _Toc29825163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"_Toc29825164" </w:instrText>
      </w:r>
      <w:r>
        <w:rPr>
          <w:b/>
          <w:bCs/>
          <w:sz w:val="24"/>
          <w:szCs w:val="24"/>
        </w:rPr>
        <w:fldChar w:fldCharType="separate"/>
      </w:r>
      <w:r>
        <w:rPr>
          <w:b/>
          <w:bCs/>
          <w:sz w:val="24"/>
          <w:szCs w:val="24"/>
        </w:rPr>
        <w:t>APPENDIX 1: REFERENCES</w:t>
      </w:r>
      <w:r>
        <w:rPr>
          <w:b/>
          <w:bCs/>
          <w:sz w:val="24"/>
          <w:szCs w:val="24"/>
        </w:rPr>
        <w:tab/>
      </w:r>
      <w:r>
        <w:rPr>
          <w:b/>
          <w:bCs/>
          <w:sz w:val="24"/>
          <w:szCs w:val="24"/>
        </w:rPr>
        <w:fldChar w:fldCharType="begin"/>
      </w:r>
      <w:r>
        <w:rPr>
          <w:b/>
          <w:bCs/>
          <w:sz w:val="24"/>
          <w:szCs w:val="24"/>
        </w:rPr>
        <w:instrText xml:space="preserve"> PAGEREF _Toc29825164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"_Toc29825165" </w:instrText>
      </w:r>
      <w:r>
        <w:rPr>
          <w:b/>
          <w:bCs/>
          <w:sz w:val="24"/>
          <w:szCs w:val="24"/>
        </w:rPr>
        <w:fldChar w:fldCharType="separate"/>
      </w:r>
      <w:r>
        <w:rPr>
          <w:b/>
          <w:bCs/>
          <w:sz w:val="24"/>
          <w:szCs w:val="24"/>
        </w:rPr>
        <w:t>APPENDIX 2: QUESTIONNAIRE</w:t>
      </w:r>
      <w:r>
        <w:rPr>
          <w:b/>
          <w:bCs/>
          <w:sz w:val="24"/>
          <w:szCs w:val="24"/>
        </w:rPr>
        <w:tab/>
      </w:r>
      <w:r>
        <w:rPr>
          <w:b/>
          <w:bCs/>
          <w:sz w:val="24"/>
          <w:szCs w:val="24"/>
        </w:rPr>
        <w:fldChar w:fldCharType="begin"/>
      </w:r>
      <w:r>
        <w:rPr>
          <w:b/>
          <w:bCs/>
          <w:sz w:val="24"/>
          <w:szCs w:val="24"/>
        </w:rPr>
        <w:instrText xml:space="preserve"> PAGEREF _Toc29825165 \h </w:instrText>
      </w:r>
      <w:r>
        <w:rPr>
          <w:b/>
          <w:bCs/>
          <w:sz w:val="24"/>
          <w:szCs w:val="24"/>
        </w:rPr>
        <w:fldChar w:fldCharType="separate"/>
      </w:r>
      <w:r>
        <w:rPr>
          <w:b/>
          <w:bCs/>
          <w:sz w:val="24"/>
          <w:szCs w:val="24"/>
        </w:rPr>
        <w:t>18</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"_Toc29825166" </w:instrText>
      </w:r>
      <w:r>
        <w:rPr>
          <w:b/>
          <w:bCs/>
          <w:sz w:val="24"/>
          <w:szCs w:val="24"/>
        </w:rPr>
        <w:fldChar w:fldCharType="separate"/>
      </w:r>
      <w:r>
        <w:rPr>
          <w:b/>
          <w:bCs/>
          <w:sz w:val="24"/>
          <w:szCs w:val="24"/>
        </w:rPr>
        <w:t>APPENDIX 3: BUDGET</w:t>
      </w:r>
      <w:r>
        <w:rPr>
          <w:b/>
          <w:bCs/>
          <w:sz w:val="24"/>
          <w:szCs w:val="24"/>
        </w:rPr>
        <w:tab/>
      </w:r>
      <w:r>
        <w:rPr>
          <w:b/>
          <w:bCs/>
          <w:sz w:val="24"/>
          <w:szCs w:val="24"/>
        </w:rPr>
        <w:fldChar w:fldCharType="begin"/>
      </w:r>
      <w:r>
        <w:rPr>
          <w:b/>
          <w:bCs/>
          <w:sz w:val="24"/>
          <w:szCs w:val="24"/>
        </w:rPr>
        <w:instrText xml:space="preserve"> PAGEREF _Toc29825166 \h </w:instrText>
      </w:r>
      <w:r>
        <w:rPr>
          <w:b/>
          <w:bCs/>
          <w:sz w:val="24"/>
          <w:szCs w:val="24"/>
        </w:rPr>
        <w:fldChar w:fldCharType="separate"/>
      </w:r>
      <w:r>
        <w:rPr>
          <w:b/>
          <w:bCs/>
          <w:sz w:val="24"/>
          <w:szCs w:val="24"/>
        </w:rPr>
        <w:t>20</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sz w:val="24"/>
          <w:szCs w:val="24"/>
        </w:rPr>
      </w:pPr>
      <w:r>
        <w:rPr>
          <w:b/>
          <w:bCs/>
          <w:sz w:val="24"/>
          <w:szCs w:val="24"/>
        </w:rPr>
        <w:fldChar w:fldCharType="begin"/>
      </w:r>
      <w:r>
        <w:rPr>
          <w:b/>
          <w:bCs/>
          <w:sz w:val="24"/>
          <w:szCs w:val="24"/>
        </w:rPr>
        <w:instrText xml:space="preserve"> HYPERLINK \l "_Toc29825167" </w:instrText>
      </w:r>
      <w:r>
        <w:rPr>
          <w:b/>
          <w:bCs/>
          <w:sz w:val="24"/>
          <w:szCs w:val="24"/>
        </w:rPr>
        <w:fldChar w:fldCharType="separate"/>
      </w:r>
      <w:r>
        <w:rPr>
          <w:b/>
          <w:bCs/>
          <w:sz w:val="24"/>
          <w:szCs w:val="24"/>
        </w:rPr>
        <w:t>APPENDIX 4: TIMEFRAME</w:t>
      </w:r>
      <w:r>
        <w:rPr>
          <w:b/>
          <w:bCs/>
          <w:sz w:val="24"/>
          <w:szCs w:val="24"/>
        </w:rPr>
        <w:tab/>
      </w:r>
      <w:r>
        <w:rPr>
          <w:b/>
          <w:bCs/>
          <w:sz w:val="24"/>
          <w:szCs w:val="24"/>
        </w:rPr>
        <w:fldChar w:fldCharType="begin"/>
      </w:r>
      <w:r>
        <w:rPr>
          <w:b/>
          <w:bCs/>
          <w:sz w:val="24"/>
          <w:szCs w:val="24"/>
        </w:rPr>
        <w:instrText xml:space="preserve"> PAGEREF _Toc29825167 \h </w:instrText>
      </w:r>
      <w:r>
        <w:rPr>
          <w:b/>
          <w:bCs/>
          <w:sz w:val="24"/>
          <w:szCs w:val="24"/>
        </w:rPr>
        <w:fldChar w:fldCharType="separate"/>
      </w:r>
      <w:r>
        <w:rPr>
          <w:b/>
          <w:bCs/>
          <w:sz w:val="24"/>
          <w:szCs w:val="24"/>
        </w:rPr>
        <w:t>21</w:t>
      </w:r>
      <w:r>
        <w:rPr>
          <w:b/>
          <w:bCs/>
          <w:sz w:val="24"/>
          <w:szCs w:val="24"/>
        </w:rPr>
        <w:fldChar w:fldCharType="end"/>
      </w:r>
      <w:r>
        <w:rPr>
          <w:b/>
          <w:bCs/>
          <w:sz w:val="24"/>
          <w:szCs w:val="24"/>
        </w:rPr>
        <w:fldChar w:fldCharType="end"/>
      </w:r>
    </w:p>
    <w:p>
      <w:pPr>
        <w:pStyle w:val="23"/>
        <w:tabs>
          <w:tab w:val="right" w:leader="dot" w:pos="8804"/>
        </w:tabs>
        <w:spacing w:line="360" w:lineRule="auto"/>
        <w:rPr>
          <w:rFonts w:eastAsia="SimSun"/>
          <w:sz w:val="24"/>
          <w:szCs w:val="24"/>
        </w:rPr>
      </w:pPr>
      <w:r>
        <w:rPr>
          <w:sz w:val="24"/>
          <w:szCs w:val="24"/>
        </w:rPr>
        <w:fldChar w:fldCharType="begin"/>
      </w:r>
      <w:r>
        <w:rPr>
          <w:sz w:val="24"/>
          <w:szCs w:val="24"/>
        </w:rPr>
        <w:instrText xml:space="preserve"> HYPERLINK \l "_Toc29825168" </w:instrText>
      </w:r>
      <w:r>
        <w:rPr>
          <w:sz w:val="24"/>
          <w:szCs w:val="24"/>
        </w:rPr>
        <w:fldChar w:fldCharType="separate"/>
      </w:r>
      <w:r>
        <w:rPr>
          <w:rFonts w:ascii="Times New Roman" w:hAnsi="Times New Roman" w:cs="Times New Roman"/>
          <w:b/>
          <w:sz w:val="24"/>
          <w:szCs w:val="24"/>
        </w:rPr>
        <w:t>CHAPTER</w:t>
      </w:r>
      <w:r>
        <w:rPr>
          <w:rFonts w:ascii="Times New Roman" w:hAnsi="Times New Roman" w:cs="Times New Roman"/>
          <w:b/>
          <w:spacing w:val="-2"/>
          <w:sz w:val="24"/>
          <w:szCs w:val="24"/>
        </w:rPr>
        <w:t xml:space="preserve"> </w:t>
      </w:r>
      <w:r>
        <w:rPr>
          <w:rFonts w:ascii="Times New Roman" w:hAnsi="Times New Roman" w:cs="Times New Roman"/>
          <w:b/>
          <w:sz w:val="24"/>
          <w:szCs w:val="24"/>
        </w:rPr>
        <w:t>FOUR:</w:t>
      </w:r>
      <w:r>
        <w:rPr>
          <w:rFonts w:ascii="Times New Roman" w:hAnsi="Times New Roman" w:cs="Times New Roman"/>
          <w:b/>
          <w:spacing w:val="2"/>
          <w:sz w:val="24"/>
          <w:szCs w:val="24"/>
        </w:rPr>
        <w:t xml:space="preserve"> </w:t>
      </w:r>
      <w:r>
        <w:rPr>
          <w:rFonts w:ascii="Times New Roman" w:hAnsi="Times New Roman" w:cs="Times New Roman"/>
          <w:b/>
          <w:sz w:val="24"/>
          <w:szCs w:val="24"/>
        </w:rPr>
        <w:t xml:space="preserve">RESEARCH FINDINGS </w:t>
      </w:r>
      <w:r>
        <w:rPr>
          <w:rFonts w:ascii="Times New Roman" w:hAnsi="Times New Roman" w:cs="Times New Roman"/>
          <w:b/>
          <w:spacing w:val="-2"/>
          <w:sz w:val="24"/>
          <w:szCs w:val="24"/>
        </w:rPr>
        <w:t>AND</w:t>
      </w:r>
      <w:r>
        <w:rPr>
          <w:rFonts w:ascii="Times New Roman" w:hAnsi="Times New Roman" w:cs="Times New Roman"/>
          <w:b/>
          <w:sz w:val="24"/>
          <w:szCs w:val="24"/>
        </w:rPr>
        <w:t xml:space="preserve"> DISCUSSION</w:t>
      </w:r>
      <w:r>
        <w:rPr>
          <w:sz w:val="24"/>
          <w:szCs w:val="24"/>
        </w:rPr>
        <w:tab/>
      </w:r>
      <w:r>
        <w:rPr>
          <w:sz w:val="24"/>
          <w:szCs w:val="24"/>
        </w:rPr>
        <w:fldChar w:fldCharType="begin"/>
      </w:r>
      <w:r>
        <w:rPr>
          <w:sz w:val="24"/>
          <w:szCs w:val="24"/>
        </w:rPr>
        <w:instrText xml:space="preserve"> PAGEREF _Toc29825168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"_Toc29825169" </w:instrText>
      </w:r>
      <w:r>
        <w:rPr>
          <w:b/>
          <w:bCs/>
          <w:sz w:val="24"/>
          <w:szCs w:val="24"/>
        </w:rPr>
        <w:fldChar w:fldCharType="separate"/>
      </w:r>
      <w:r>
        <w:rPr>
          <w:rFonts w:ascii="Times New Roman" w:hAnsi="Times New Roman" w:cs="Times New Roman"/>
          <w:b/>
          <w:bCs/>
          <w:sz w:val="24"/>
          <w:szCs w:val="24"/>
        </w:rPr>
        <w:t>4.1 Introduction</w:t>
      </w:r>
      <w:r>
        <w:rPr>
          <w:b/>
          <w:bCs/>
          <w:sz w:val="24"/>
          <w:szCs w:val="24"/>
        </w:rPr>
        <w:tab/>
      </w:r>
      <w:r>
        <w:rPr>
          <w:b/>
          <w:bCs/>
          <w:sz w:val="24"/>
          <w:szCs w:val="24"/>
        </w:rPr>
        <w:fldChar w:fldCharType="begin"/>
      </w:r>
      <w:r>
        <w:rPr>
          <w:b/>
          <w:bCs/>
          <w:sz w:val="24"/>
          <w:szCs w:val="24"/>
        </w:rPr>
        <w:instrText xml:space="preserve"> PAGEREF _Toc29825169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"_Toc29825170" </w:instrText>
      </w:r>
      <w:r>
        <w:rPr>
          <w:b/>
          <w:bCs/>
          <w:sz w:val="24"/>
          <w:szCs w:val="24"/>
        </w:rPr>
        <w:fldChar w:fldCharType="separate"/>
      </w:r>
      <w:r>
        <w:rPr>
          <w:b/>
          <w:bCs/>
          <w:sz w:val="24"/>
          <w:szCs w:val="24"/>
        </w:rPr>
        <w:t xml:space="preserve">4.2 </w:t>
      </w:r>
      <w:r>
        <w:rPr>
          <w:rFonts w:ascii="Times New Roman" w:hAnsi="Times New Roman" w:cs="Times New Roman"/>
          <w:b/>
          <w:bCs/>
          <w:sz w:val="24"/>
          <w:szCs w:val="24"/>
        </w:rPr>
        <w:t>Presentatio</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of Findings.</w:t>
      </w:r>
      <w:r>
        <w:rPr>
          <w:b/>
          <w:bCs/>
          <w:sz w:val="24"/>
          <w:szCs w:val="24"/>
        </w:rPr>
        <w:tab/>
      </w:r>
      <w:r>
        <w:rPr>
          <w:b/>
          <w:bCs/>
          <w:sz w:val="24"/>
          <w:szCs w:val="24"/>
        </w:rPr>
        <w:fldChar w:fldCharType="begin"/>
      </w:r>
      <w:r>
        <w:rPr>
          <w:b/>
          <w:bCs/>
          <w:sz w:val="24"/>
          <w:szCs w:val="24"/>
        </w:rPr>
        <w:instrText xml:space="preserve"> PAGEREF _Toc29825170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"_Toc29825171" </w:instrText>
      </w:r>
      <w:r>
        <w:rPr>
          <w:b/>
          <w:bCs/>
          <w:sz w:val="24"/>
          <w:szCs w:val="24"/>
        </w:rPr>
        <w:fldChar w:fldCharType="separate"/>
      </w:r>
      <w:r>
        <w:rPr>
          <w:rFonts w:ascii="Times New Roman" w:hAnsi="Times New Roman" w:cs="Times New Roman"/>
          <w:b/>
          <w:bCs/>
          <w:sz w:val="24"/>
          <w:szCs w:val="24"/>
        </w:rPr>
        <w:t>4.2.1 Objective 1</w:t>
      </w:r>
      <w:r>
        <w:rPr>
          <w:b/>
          <w:bCs/>
          <w:sz w:val="24"/>
          <w:szCs w:val="24"/>
        </w:rPr>
        <w:tab/>
      </w:r>
      <w:r>
        <w:rPr>
          <w:b/>
          <w:bCs/>
          <w:sz w:val="24"/>
          <w:szCs w:val="24"/>
        </w:rPr>
        <w:fldChar w:fldCharType="begin"/>
      </w:r>
      <w:r>
        <w:rPr>
          <w:b/>
          <w:bCs/>
          <w:sz w:val="24"/>
          <w:szCs w:val="24"/>
        </w:rPr>
        <w:instrText xml:space="preserve"> PAGEREF _Toc29825171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"_Toc29825172" </w:instrText>
      </w:r>
      <w:r>
        <w:rPr>
          <w:b/>
          <w:bCs/>
          <w:sz w:val="24"/>
          <w:szCs w:val="24"/>
        </w:rPr>
        <w:fldChar w:fldCharType="separate"/>
      </w:r>
      <w:r>
        <w:rPr>
          <w:rFonts w:ascii="Times New Roman" w:hAnsi="Times New Roman" w:cs="Times New Roman"/>
          <w:b/>
          <w:bCs/>
          <w:sz w:val="24"/>
          <w:szCs w:val="24"/>
        </w:rPr>
        <w:t>4.2.2 Objective 2 etc.</w:t>
      </w:r>
      <w:r>
        <w:rPr>
          <w:b/>
          <w:bCs/>
          <w:sz w:val="24"/>
          <w:szCs w:val="24"/>
        </w:rPr>
        <w:tab/>
      </w:r>
      <w:r>
        <w:rPr>
          <w:b/>
          <w:bCs/>
          <w:sz w:val="24"/>
          <w:szCs w:val="24"/>
        </w:rPr>
        <w:fldChar w:fldCharType="begin"/>
      </w:r>
      <w:r>
        <w:rPr>
          <w:b/>
          <w:bCs/>
          <w:sz w:val="24"/>
          <w:szCs w:val="24"/>
        </w:rPr>
        <w:instrText xml:space="preserve"> PAGEREF _Toc29825172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"_Toc29825173" </w:instrText>
      </w:r>
      <w:r>
        <w:rPr>
          <w:b/>
          <w:bCs/>
          <w:sz w:val="24"/>
          <w:szCs w:val="24"/>
        </w:rPr>
        <w:fldChar w:fldCharType="separate"/>
      </w:r>
      <w:r>
        <w:rPr>
          <w:rFonts w:ascii="Times New Roman" w:hAnsi="Times New Roman" w:cs="Times New Roman"/>
          <w:b/>
          <w:bCs/>
          <w:sz w:val="24"/>
          <w:szCs w:val="24"/>
        </w:rPr>
        <w:t>4.4</w:t>
      </w:r>
      <w:r>
        <w:rPr>
          <w:rFonts w:ascii="Times New Roman" w:hAnsi="Times New Roman" w:cs="Times New Roman"/>
          <w:b/>
          <w:bCs/>
          <w:spacing w:val="-1"/>
          <w:sz w:val="24"/>
          <w:szCs w:val="24"/>
        </w:rPr>
        <w:t xml:space="preserve"> Chapter</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Summary</w:t>
      </w:r>
      <w:r>
        <w:rPr>
          <w:rFonts w:hint="default" w:ascii="Times New Roman" w:hAnsi="Times New Roman" w:cs="Times New Roman"/>
          <w:b/>
          <w:bCs/>
          <w:sz w:val="24"/>
          <w:szCs w:val="24"/>
          <w:lang w:val="en-US"/>
        </w:rPr>
        <w:t>010</w:t>
      </w:r>
      <w:r>
        <w:rPr>
          <w:b/>
          <w:bCs/>
          <w:sz w:val="24"/>
          <w:szCs w:val="24"/>
        </w:rPr>
        <w:tab/>
      </w:r>
      <w:r>
        <w:rPr>
          <w:b/>
          <w:bCs/>
          <w:sz w:val="24"/>
          <w:szCs w:val="24"/>
        </w:rPr>
        <w:fldChar w:fldCharType="begin"/>
      </w:r>
      <w:r>
        <w:rPr>
          <w:b/>
          <w:bCs/>
          <w:sz w:val="24"/>
          <w:szCs w:val="24"/>
        </w:rPr>
        <w:instrText xml:space="preserve"> PAGEREF _Toc29825173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rFonts w:hint="default"/>
          <w:b/>
          <w:bCs/>
          <w:sz w:val="24"/>
          <w:szCs w:val="24"/>
          <w:lang w:val="en-US"/>
        </w:rPr>
        <w:t>[</w:t>
      </w:r>
      <w:r>
        <w:rPr>
          <w:b/>
          <w:bCs/>
          <w:sz w:val="24"/>
          <w:szCs w:val="24"/>
        </w:rPr>
        <w:fldChar w:fldCharType="begin"/>
      </w:r>
      <w:r>
        <w:rPr>
          <w:b/>
          <w:bCs/>
          <w:sz w:val="24"/>
          <w:szCs w:val="24"/>
        </w:rPr>
        <w:instrText xml:space="preserve"> HYPERLINK \l "_Toc29825175" </w:instrText>
      </w:r>
      <w:r>
        <w:rPr>
          <w:b/>
          <w:bCs/>
          <w:sz w:val="24"/>
          <w:szCs w:val="24"/>
        </w:rPr>
        <w:fldChar w:fldCharType="separate"/>
      </w:r>
      <w:r>
        <w:rPr>
          <w:rFonts w:ascii="Times New Roman" w:hAnsi="Times New Roman" w:cs="Times New Roman"/>
          <w:b/>
          <w:bCs/>
          <w:sz w:val="24"/>
          <w:szCs w:val="24"/>
        </w:rPr>
        <w:t>5.1 Introduction</w:t>
      </w:r>
      <w:r>
        <w:rPr>
          <w:b/>
          <w:bCs/>
          <w:sz w:val="24"/>
          <w:szCs w:val="24"/>
        </w:rPr>
        <w:tab/>
      </w:r>
      <w:r>
        <w:rPr>
          <w:b/>
          <w:bCs/>
          <w:sz w:val="24"/>
          <w:szCs w:val="24"/>
        </w:rPr>
        <w:fldChar w:fldCharType="begin"/>
      </w:r>
      <w:r>
        <w:rPr>
          <w:b/>
          <w:bCs/>
          <w:sz w:val="24"/>
          <w:szCs w:val="24"/>
        </w:rPr>
        <w:instrText xml:space="preserve"> PAGEREF _Toc29825175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sz w:val="24"/>
          <w:szCs w:val="24"/>
        </w:rPr>
      </w:pPr>
      <w:r>
        <w:rPr>
          <w:b/>
          <w:bCs/>
          <w:sz w:val="24"/>
          <w:szCs w:val="24"/>
        </w:rPr>
        <w:fldChar w:fldCharType="begin"/>
      </w:r>
      <w:r>
        <w:rPr>
          <w:b/>
          <w:bCs/>
          <w:sz w:val="24"/>
          <w:szCs w:val="24"/>
        </w:rPr>
        <w:instrText xml:space="preserve"> HYPERLINK \l "_Toc29825176" </w:instrText>
      </w:r>
      <w:r>
        <w:rPr>
          <w:b/>
          <w:bCs/>
          <w:sz w:val="24"/>
          <w:szCs w:val="24"/>
        </w:rPr>
        <w:fldChar w:fldCharType="separate"/>
      </w:r>
      <w:r>
        <w:rPr>
          <w:b/>
          <w:bCs/>
          <w:sz w:val="24"/>
          <w:szCs w:val="24"/>
        </w:rPr>
        <w:t>5.2 Summary of Findings</w:t>
      </w:r>
      <w:r>
        <w:rPr>
          <w:b/>
          <w:bCs/>
          <w:sz w:val="24"/>
          <w:szCs w:val="24"/>
        </w:rPr>
        <w:tab/>
      </w:r>
      <w:r>
        <w:rPr>
          <w:b/>
          <w:bCs/>
          <w:sz w:val="24"/>
          <w:szCs w:val="24"/>
        </w:rPr>
        <w:fldChar w:fldCharType="begin"/>
      </w:r>
      <w:r>
        <w:rPr>
          <w:b/>
          <w:bCs/>
          <w:sz w:val="24"/>
          <w:szCs w:val="24"/>
        </w:rPr>
        <w:instrText xml:space="preserve"> PAGEREF _Toc29825176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"_Toc29825177" </w:instrText>
      </w:r>
      <w:r>
        <w:rPr>
          <w:b/>
          <w:bCs/>
          <w:sz w:val="24"/>
          <w:szCs w:val="24"/>
        </w:rPr>
        <w:fldChar w:fldCharType="separate"/>
      </w:r>
      <w:r>
        <w:rPr>
          <w:b/>
          <w:bCs/>
          <w:sz w:val="24"/>
          <w:szCs w:val="24"/>
        </w:rPr>
        <w:t>5.2.1 Objective one.</w:t>
      </w:r>
      <w:r>
        <w:rPr>
          <w:b/>
          <w:bCs/>
          <w:sz w:val="24"/>
          <w:szCs w:val="24"/>
        </w:rPr>
        <w:tab/>
      </w:r>
      <w:r>
        <w:rPr>
          <w:b/>
          <w:bCs/>
          <w:sz w:val="24"/>
          <w:szCs w:val="24"/>
        </w:rPr>
        <w:fldChar w:fldCharType="begin"/>
      </w:r>
      <w:r>
        <w:rPr>
          <w:b/>
          <w:bCs/>
          <w:sz w:val="24"/>
          <w:szCs w:val="24"/>
        </w:rPr>
        <w:instrText xml:space="preserve"> PAGEREF _Toc29825177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"_Toc29825178" </w:instrText>
      </w:r>
      <w:r>
        <w:rPr>
          <w:b/>
          <w:bCs/>
          <w:sz w:val="24"/>
          <w:szCs w:val="24"/>
        </w:rPr>
        <w:fldChar w:fldCharType="separate"/>
      </w:r>
      <w:r>
        <w:rPr>
          <w:b/>
          <w:bCs/>
          <w:sz w:val="24"/>
          <w:szCs w:val="24"/>
        </w:rPr>
        <w:t>5.2.2 Objective two, etc.</w:t>
      </w:r>
      <w:r>
        <w:rPr>
          <w:b/>
          <w:bCs/>
          <w:sz w:val="24"/>
          <w:szCs w:val="24"/>
        </w:rPr>
        <w:tab/>
      </w:r>
      <w:r>
        <w:rPr>
          <w:b/>
          <w:bCs/>
          <w:sz w:val="24"/>
          <w:szCs w:val="24"/>
        </w:rPr>
        <w:fldChar w:fldCharType="begin"/>
      </w:r>
      <w:r>
        <w:rPr>
          <w:b/>
          <w:bCs/>
          <w:sz w:val="24"/>
          <w:szCs w:val="24"/>
        </w:rPr>
        <w:instrText xml:space="preserve"> PAGEREF _Toc29825178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"_Toc29825179" </w:instrText>
      </w:r>
      <w:r>
        <w:rPr>
          <w:b/>
          <w:bCs/>
          <w:sz w:val="24"/>
          <w:szCs w:val="24"/>
        </w:rPr>
        <w:fldChar w:fldCharType="separate"/>
      </w:r>
      <w:r>
        <w:rPr>
          <w:b/>
          <w:bCs/>
          <w:sz w:val="24"/>
          <w:szCs w:val="24"/>
        </w:rPr>
        <w:t>5.3 Conclusions</w:t>
      </w:r>
      <w:r>
        <w:rPr>
          <w:b/>
          <w:bCs/>
          <w:sz w:val="24"/>
          <w:szCs w:val="24"/>
        </w:rPr>
        <w:tab/>
      </w:r>
      <w:r>
        <w:rPr>
          <w:b/>
          <w:bCs/>
          <w:sz w:val="24"/>
          <w:szCs w:val="24"/>
        </w:rPr>
        <w:fldChar w:fldCharType="begin"/>
      </w:r>
      <w:r>
        <w:rPr>
          <w:b/>
          <w:bCs/>
          <w:sz w:val="24"/>
          <w:szCs w:val="24"/>
        </w:rPr>
        <w:instrText xml:space="preserve"> PAGEREF _Toc29825179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4"/>
        <w:tabs>
          <w:tab w:val="left" w:pos="880"/>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"_Toc29825180" </w:instrText>
      </w:r>
      <w:r>
        <w:rPr>
          <w:b/>
          <w:bCs/>
          <w:sz w:val="24"/>
          <w:szCs w:val="24"/>
        </w:rPr>
        <w:fldChar w:fldCharType="separate"/>
      </w:r>
      <w:r>
        <w:rPr>
          <w:rFonts w:ascii="Times New Roman" w:hAnsi="Times New Roman" w:cs="Times New Roman"/>
          <w:b/>
          <w:bCs/>
          <w:sz w:val="24"/>
          <w:szCs w:val="24"/>
        </w:rPr>
        <w:t>5.4</w:t>
      </w:r>
      <w:r>
        <w:rPr>
          <w:rFonts w:eastAsia="SimSun"/>
          <w:b/>
          <w:bCs/>
          <w:sz w:val="24"/>
          <w:szCs w:val="24"/>
        </w:rPr>
        <w:tab/>
      </w:r>
      <w:r>
        <w:rPr>
          <w:rFonts w:ascii="Times New Roman" w:hAnsi="Times New Roman" w:cs="Times New Roman"/>
          <w:b/>
          <w:bCs/>
          <w:sz w:val="24"/>
          <w:szCs w:val="24"/>
        </w:rPr>
        <w:t>Recommendations;</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should be in line with the study</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area</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and the conclusions.</w:t>
      </w:r>
      <w:r>
        <w:rPr>
          <w:b/>
          <w:bCs/>
          <w:sz w:val="24"/>
          <w:szCs w:val="24"/>
        </w:rPr>
        <w:tab/>
      </w:r>
      <w:r>
        <w:rPr>
          <w:b/>
          <w:bCs/>
          <w:sz w:val="24"/>
          <w:szCs w:val="24"/>
        </w:rPr>
        <w:fldChar w:fldCharType="begin"/>
      </w:r>
      <w:r>
        <w:rPr>
          <w:b/>
          <w:bCs/>
          <w:sz w:val="24"/>
          <w:szCs w:val="24"/>
        </w:rPr>
        <w:instrText xml:space="preserve"> PAGEREF _Toc29825180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left" w:pos="1320"/>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"_Toc29825181" </w:instrText>
      </w:r>
      <w:r>
        <w:rPr>
          <w:b/>
          <w:bCs/>
          <w:sz w:val="24"/>
          <w:szCs w:val="24"/>
        </w:rPr>
        <w:fldChar w:fldCharType="separate"/>
      </w:r>
      <w:r>
        <w:rPr>
          <w:b/>
          <w:bCs/>
          <w:sz w:val="24"/>
          <w:szCs w:val="24"/>
        </w:rPr>
        <w:t>5.5.5</w:t>
      </w:r>
      <w:r>
        <w:rPr>
          <w:rFonts w:eastAsia="SimSun"/>
          <w:b/>
          <w:bCs/>
          <w:sz w:val="24"/>
          <w:szCs w:val="24"/>
        </w:rPr>
        <w:tab/>
      </w:r>
      <w:r>
        <w:rPr>
          <w:b/>
          <w:bCs/>
          <w:sz w:val="24"/>
          <w:szCs w:val="24"/>
        </w:rPr>
        <w:t>Suggestions for</w:t>
      </w:r>
      <w:r>
        <w:rPr>
          <w:b/>
          <w:bCs/>
          <w:spacing w:val="-2"/>
          <w:sz w:val="24"/>
          <w:szCs w:val="24"/>
        </w:rPr>
        <w:t xml:space="preserve"> </w:t>
      </w:r>
      <w:r>
        <w:rPr>
          <w:b/>
          <w:bCs/>
          <w:sz w:val="24"/>
          <w:szCs w:val="24"/>
        </w:rPr>
        <w:t>further study-</w:t>
      </w:r>
      <w:r>
        <w:rPr>
          <w:b/>
          <w:bCs/>
          <w:spacing w:val="1"/>
          <w:sz w:val="24"/>
          <w:szCs w:val="24"/>
        </w:rPr>
        <w:t xml:space="preserve"> </w:t>
      </w:r>
      <w:r>
        <w:rPr>
          <w:b/>
          <w:bCs/>
          <w:sz w:val="24"/>
          <w:szCs w:val="24"/>
        </w:rPr>
        <w:t>should be in line or</w:t>
      </w:r>
      <w:r>
        <w:rPr>
          <w:b/>
          <w:bCs/>
          <w:spacing w:val="-2"/>
          <w:sz w:val="24"/>
          <w:szCs w:val="24"/>
        </w:rPr>
        <w:t xml:space="preserve"> </w:t>
      </w:r>
      <w:r>
        <w:rPr>
          <w:b/>
          <w:bCs/>
          <w:sz w:val="24"/>
          <w:szCs w:val="24"/>
        </w:rPr>
        <w:t xml:space="preserve">advised </w:t>
      </w:r>
      <w:r>
        <w:rPr>
          <w:b/>
          <w:bCs/>
          <w:spacing w:val="2"/>
          <w:sz w:val="24"/>
          <w:szCs w:val="24"/>
        </w:rPr>
        <w:t>by</w:t>
      </w:r>
      <w:r>
        <w:rPr>
          <w:b/>
          <w:bCs/>
          <w:spacing w:val="-5"/>
          <w:sz w:val="24"/>
          <w:szCs w:val="24"/>
        </w:rPr>
        <w:t xml:space="preserve"> </w:t>
      </w:r>
      <w:r>
        <w:rPr>
          <w:b/>
          <w:bCs/>
          <w:sz w:val="24"/>
          <w:szCs w:val="24"/>
        </w:rPr>
        <w:t>the study</w:t>
      </w:r>
      <w:r>
        <w:rPr>
          <w:b/>
          <w:bCs/>
          <w:spacing w:val="-3"/>
          <w:sz w:val="24"/>
          <w:szCs w:val="24"/>
        </w:rPr>
        <w:t xml:space="preserve"> </w:t>
      </w:r>
      <w:r>
        <w:rPr>
          <w:b/>
          <w:bCs/>
          <w:sz w:val="24"/>
          <w:szCs w:val="24"/>
        </w:rPr>
        <w:t>processes.</w:t>
      </w:r>
      <w:r>
        <w:rPr>
          <w:b/>
          <w:bCs/>
          <w:sz w:val="24"/>
          <w:szCs w:val="24"/>
        </w:rPr>
        <w:tab/>
      </w:r>
      <w:r>
        <w:rPr>
          <w:b/>
          <w:bCs/>
          <w:sz w:val="24"/>
          <w:szCs w:val="24"/>
        </w:rPr>
        <w:fldChar w:fldCharType="begin"/>
      </w:r>
      <w:r>
        <w:rPr>
          <w:b/>
          <w:bCs/>
          <w:sz w:val="24"/>
          <w:szCs w:val="24"/>
        </w:rPr>
        <w:instrText xml:space="preserve"> PAGEREF _Toc29825181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"_Toc29825182" </w:instrText>
      </w:r>
      <w:r>
        <w:rPr>
          <w:b/>
          <w:bCs/>
          <w:sz w:val="24"/>
          <w:szCs w:val="24"/>
        </w:rPr>
        <w:fldChar w:fldCharType="separate"/>
      </w:r>
      <w:r>
        <w:rPr>
          <w:rFonts w:ascii="Times New Roman" w:hAnsi="Times New Roman" w:cs="Times New Roman"/>
          <w:b/>
          <w:bCs/>
          <w:sz w:val="24"/>
          <w:szCs w:val="24"/>
        </w:rPr>
        <w:t>5.6 Chapter</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Summary</w:t>
      </w:r>
      <w:r>
        <w:rPr>
          <w:b/>
          <w:bCs/>
          <w:sz w:val="24"/>
          <w:szCs w:val="24"/>
        </w:rPr>
        <w:tab/>
      </w:r>
      <w:r>
        <w:rPr>
          <w:b/>
          <w:bCs/>
          <w:sz w:val="24"/>
          <w:szCs w:val="24"/>
        </w:rPr>
        <w:fldChar w:fldCharType="begin"/>
      </w:r>
      <w:r>
        <w:rPr>
          <w:b/>
          <w:bCs/>
          <w:sz w:val="24"/>
          <w:szCs w:val="24"/>
        </w:rPr>
        <w:instrText xml:space="preserve"> PAGEREF _Toc29825182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"_Toc29825183" </w:instrText>
      </w:r>
      <w:r>
        <w:rPr>
          <w:b/>
          <w:bCs/>
          <w:sz w:val="24"/>
          <w:szCs w:val="24"/>
        </w:rPr>
        <w:fldChar w:fldCharType="separate"/>
      </w:r>
      <w:r>
        <w:rPr>
          <w:b/>
          <w:bCs/>
          <w:spacing w:val="-1"/>
          <w:sz w:val="24"/>
          <w:szCs w:val="24"/>
        </w:rPr>
        <w:t>REFERENCES</w:t>
      </w:r>
      <w:r>
        <w:rPr>
          <w:b/>
          <w:bCs/>
          <w:sz w:val="24"/>
          <w:szCs w:val="24"/>
        </w:rPr>
        <w:tab/>
      </w:r>
      <w:r>
        <w:rPr>
          <w:b/>
          <w:bCs/>
          <w:sz w:val="24"/>
          <w:szCs w:val="24"/>
        </w:rPr>
        <w:fldChar w:fldCharType="begin"/>
      </w:r>
      <w:r>
        <w:rPr>
          <w:b/>
          <w:bCs/>
          <w:sz w:val="24"/>
          <w:szCs w:val="24"/>
        </w:rPr>
        <w:instrText xml:space="preserve"> PAGEREF _Toc29825183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4"/>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"_Toc29825184" </w:instrText>
      </w:r>
      <w:r>
        <w:rPr>
          <w:b/>
          <w:bCs/>
          <w:sz w:val="24"/>
          <w:szCs w:val="24"/>
        </w:rPr>
        <w:fldChar w:fldCharType="separate"/>
      </w:r>
      <w:r>
        <w:rPr>
          <w:b/>
          <w:bCs/>
          <w:sz w:val="24"/>
          <w:szCs w:val="24"/>
        </w:rPr>
        <w:t>APPENDICES</w:t>
      </w:r>
      <w:r>
        <w:rPr>
          <w:b/>
          <w:bCs/>
          <w:sz w:val="24"/>
          <w:szCs w:val="24"/>
        </w:rPr>
        <w:tab/>
      </w:r>
      <w:r>
        <w:rPr>
          <w:b/>
          <w:bCs/>
          <w:sz w:val="24"/>
          <w:szCs w:val="24"/>
        </w:rPr>
        <w:fldChar w:fldCharType="begin"/>
      </w:r>
      <w:r>
        <w:rPr>
          <w:b/>
          <w:bCs/>
          <w:sz w:val="24"/>
          <w:szCs w:val="24"/>
        </w:rPr>
        <w:instrText xml:space="preserve"> PAGEREF _Toc29825184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"_Toc29825185" </w:instrText>
      </w:r>
      <w:r>
        <w:rPr>
          <w:b/>
          <w:bCs/>
          <w:sz w:val="24"/>
          <w:szCs w:val="24"/>
        </w:rPr>
        <w:fldChar w:fldCharType="separate"/>
      </w:r>
      <w:r>
        <w:rPr>
          <w:b/>
          <w:bCs/>
          <w:sz w:val="24"/>
          <w:szCs w:val="24"/>
        </w:rPr>
        <w:t>Questionnaire</w:t>
      </w:r>
      <w:r>
        <w:rPr>
          <w:b/>
          <w:bCs/>
          <w:sz w:val="24"/>
          <w:szCs w:val="24"/>
        </w:rPr>
        <w:tab/>
      </w:r>
      <w:r>
        <w:rPr>
          <w:b/>
          <w:bCs/>
          <w:sz w:val="24"/>
          <w:szCs w:val="24"/>
        </w:rPr>
        <w:fldChar w:fldCharType="begin"/>
      </w:r>
      <w:r>
        <w:rPr>
          <w:b/>
          <w:bCs/>
          <w:sz w:val="24"/>
          <w:szCs w:val="24"/>
        </w:rPr>
        <w:instrText xml:space="preserve"> PAGEREF _Toc29825185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"_Toc29825186" </w:instrText>
      </w:r>
      <w:r>
        <w:rPr>
          <w:b/>
          <w:bCs/>
          <w:sz w:val="24"/>
          <w:szCs w:val="24"/>
        </w:rPr>
        <w:fldChar w:fldCharType="separate"/>
      </w:r>
      <w:r>
        <w:rPr>
          <w:b/>
          <w:bCs/>
          <w:sz w:val="24"/>
          <w:szCs w:val="24"/>
        </w:rPr>
        <w:t>Budget</w:t>
      </w:r>
      <w:r>
        <w:rPr>
          <w:b/>
          <w:bCs/>
          <w:sz w:val="24"/>
          <w:szCs w:val="24"/>
        </w:rPr>
        <w:tab/>
      </w:r>
      <w:r>
        <w:rPr>
          <w:b/>
          <w:bCs/>
          <w:sz w:val="24"/>
          <w:szCs w:val="24"/>
        </w:rPr>
        <w:fldChar w:fldCharType="begin"/>
      </w:r>
      <w:r>
        <w:rPr>
          <w:b/>
          <w:bCs/>
          <w:sz w:val="24"/>
          <w:szCs w:val="24"/>
        </w:rPr>
        <w:instrText xml:space="preserve"> PAGEREF _Toc29825186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"_Toc29825187" </w:instrText>
      </w:r>
      <w:r>
        <w:rPr>
          <w:b/>
          <w:bCs/>
          <w:sz w:val="24"/>
          <w:szCs w:val="24"/>
        </w:rPr>
        <w:fldChar w:fldCharType="separate"/>
      </w:r>
      <w:r>
        <w:rPr>
          <w:b/>
          <w:bCs/>
          <w:spacing w:val="-1"/>
          <w:sz w:val="24"/>
          <w:szCs w:val="24"/>
        </w:rPr>
        <w:t>work</w:t>
      </w:r>
      <w:r>
        <w:rPr>
          <w:b/>
          <w:bCs/>
          <w:sz w:val="24"/>
          <w:szCs w:val="24"/>
        </w:rPr>
        <w:t xml:space="preserve"> plan</w:t>
      </w:r>
      <w:r>
        <w:rPr>
          <w:b/>
          <w:bCs/>
          <w:sz w:val="24"/>
          <w:szCs w:val="24"/>
        </w:rPr>
        <w:tab/>
      </w:r>
      <w:r>
        <w:rPr>
          <w:b/>
          <w:bCs/>
          <w:sz w:val="24"/>
          <w:szCs w:val="24"/>
        </w:rPr>
        <w:fldChar w:fldCharType="begin"/>
      </w:r>
      <w:r>
        <w:rPr>
          <w:b/>
          <w:bCs/>
          <w:sz w:val="24"/>
          <w:szCs w:val="24"/>
        </w:rPr>
        <w:instrText xml:space="preserve"> PAGEREF _Toc29825187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b/>
          <w:bCs/>
          <w:sz w:val="24"/>
          <w:szCs w:val="24"/>
        </w:rPr>
      </w:pPr>
      <w:r>
        <w:rPr>
          <w:b/>
          <w:bCs/>
          <w:sz w:val="24"/>
          <w:szCs w:val="24"/>
        </w:rPr>
        <w:fldChar w:fldCharType="begin"/>
      </w:r>
      <w:r>
        <w:rPr>
          <w:b/>
          <w:bCs/>
          <w:sz w:val="24"/>
          <w:szCs w:val="24"/>
        </w:rPr>
        <w:instrText xml:space="preserve"> HYPERLINK \l "_Toc29825188" </w:instrText>
      </w:r>
      <w:r>
        <w:rPr>
          <w:b/>
          <w:bCs/>
          <w:sz w:val="24"/>
          <w:szCs w:val="24"/>
        </w:rPr>
        <w:fldChar w:fldCharType="separate"/>
      </w:r>
      <w:r>
        <w:rPr>
          <w:b/>
          <w:bCs/>
          <w:sz w:val="24"/>
          <w:szCs w:val="24"/>
        </w:rPr>
        <w:t>Program code</w:t>
      </w:r>
      <w:r>
        <w:rPr>
          <w:b/>
          <w:bCs/>
          <w:sz w:val="24"/>
          <w:szCs w:val="24"/>
        </w:rPr>
        <w:tab/>
      </w:r>
      <w:r>
        <w:rPr>
          <w:b/>
          <w:bCs/>
          <w:sz w:val="24"/>
          <w:szCs w:val="24"/>
        </w:rPr>
        <w:fldChar w:fldCharType="begin"/>
      </w:r>
      <w:r>
        <w:rPr>
          <w:b/>
          <w:bCs/>
          <w:sz w:val="24"/>
          <w:szCs w:val="24"/>
        </w:rPr>
        <w:instrText xml:space="preserve"> PAGEREF _Toc29825188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pStyle w:val="25"/>
        <w:tabs>
          <w:tab w:val="right" w:leader="dot" w:pos="8804"/>
        </w:tabs>
        <w:spacing w:line="360" w:lineRule="auto"/>
        <w:rPr>
          <w:rFonts w:eastAsia="SimSun"/>
          <w:sz w:val="24"/>
          <w:szCs w:val="24"/>
        </w:rPr>
      </w:pPr>
      <w:r>
        <w:rPr>
          <w:b/>
          <w:bCs/>
          <w:sz w:val="24"/>
          <w:szCs w:val="24"/>
        </w:rPr>
        <w:fldChar w:fldCharType="begin"/>
      </w:r>
      <w:r>
        <w:rPr>
          <w:b/>
          <w:bCs/>
          <w:sz w:val="24"/>
          <w:szCs w:val="24"/>
        </w:rPr>
        <w:instrText xml:space="preserve"> HYPERLINK \l "_Toc29825189" </w:instrText>
      </w:r>
      <w:r>
        <w:rPr>
          <w:b/>
          <w:bCs/>
          <w:sz w:val="24"/>
          <w:szCs w:val="24"/>
        </w:rPr>
        <w:fldChar w:fldCharType="separate"/>
      </w:r>
      <w:r>
        <w:rPr>
          <w:b/>
          <w:bCs/>
          <w:sz w:val="24"/>
          <w:szCs w:val="24"/>
        </w:rPr>
        <w:t>Any other evidence, such as pictures.</w:t>
      </w:r>
      <w:r>
        <w:rPr>
          <w:b/>
          <w:bCs/>
          <w:sz w:val="24"/>
          <w:szCs w:val="24"/>
        </w:rPr>
        <w:tab/>
      </w:r>
      <w:r>
        <w:rPr>
          <w:b/>
          <w:bCs/>
          <w:sz w:val="24"/>
          <w:szCs w:val="24"/>
        </w:rPr>
        <w:fldChar w:fldCharType="begin"/>
      </w:r>
      <w:r>
        <w:rPr>
          <w:b/>
          <w:bCs/>
          <w:sz w:val="24"/>
          <w:szCs w:val="24"/>
        </w:rPr>
        <w:instrText xml:space="preserve"> PAGEREF _Toc29825189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pPr>
        <w:spacing w:line="360" w:lineRule="auto"/>
        <w:jc w:val="both"/>
        <w:rPr>
          <w:sz w:val="24"/>
          <w:szCs w:val="24"/>
        </w:rPr>
      </w:pPr>
      <w:r>
        <w:rPr>
          <w:b/>
          <w:bCs/>
          <w:sz w:val="24"/>
          <w:szCs w:val="24"/>
        </w:rPr>
        <w:fldChar w:fldCharType="end"/>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textWrapping"/>
      </w:r>
    </w:p>
    <w:p>
      <w:pPr>
        <w:spacing w:line="360" w:lineRule="auto"/>
        <w:jc w:val="both"/>
        <w:rPr>
          <w:rFonts w:ascii="Times New Roman" w:hAnsi="Times New Roman"/>
          <w:sz w:val="24"/>
          <w:szCs w:val="24"/>
        </w:rPr>
      </w:pPr>
    </w:p>
    <w:p>
      <w:pPr>
        <w:pStyle w:val="2"/>
        <w:spacing w:line="360" w:lineRule="auto"/>
        <w:jc w:val="both"/>
        <w:rPr>
          <w:rFonts w:ascii="Times New Roman" w:hAnsi="Times New Roman"/>
          <w:b/>
          <w:sz w:val="28"/>
          <w:szCs w:val="28"/>
        </w:rPr>
      </w:pPr>
      <w:bookmarkStart w:id="4" w:name="_Toc29825123"/>
      <w:r>
        <w:rPr>
          <w:rFonts w:ascii="Times New Roman" w:hAnsi="Times New Roman"/>
          <w:b/>
          <w:sz w:val="28"/>
          <w:szCs w:val="28"/>
        </w:rPr>
        <w:t>LIST OF TABLES</w:t>
      </w:r>
      <w:bookmarkEnd w:id="4"/>
      <w:r>
        <w:rPr>
          <w:rFonts w:ascii="Times New Roman" w:hAnsi="Times New Roman"/>
          <w:b/>
          <w:sz w:val="28"/>
          <w:szCs w:val="28"/>
        </w:rPr>
        <w:t xml:space="preserve"> </w:t>
      </w:r>
    </w:p>
    <w:p>
      <w:pPr>
        <w:spacing w:line="360" w:lineRule="auto"/>
        <w:jc w:val="both"/>
        <w:rPr>
          <w:rFonts w:ascii="Times New Roman" w:hAnsi="Times New Roman"/>
          <w:sz w:val="24"/>
          <w:szCs w:val="24"/>
        </w:rPr>
      </w:pPr>
      <w:r>
        <w:rPr>
          <w:rFonts w:ascii="Times New Roman" w:hAnsi="Times New Roman"/>
          <w:sz w:val="24"/>
          <w:szCs w:val="24"/>
        </w:rPr>
        <w:t xml:space="preserve">   table 1.1 questionnaire</w:t>
      </w:r>
    </w:p>
    <w:p>
      <w:pPr>
        <w:spacing w:line="360" w:lineRule="auto"/>
        <w:jc w:val="both"/>
        <w:rPr>
          <w:rFonts w:ascii="Times New Roman" w:hAnsi="Times New Roman"/>
          <w:sz w:val="24"/>
          <w:szCs w:val="24"/>
        </w:rPr>
      </w:pPr>
      <w:r>
        <w:rPr>
          <w:rFonts w:ascii="Times New Roman" w:hAnsi="Times New Roman"/>
          <w:sz w:val="24"/>
          <w:szCs w:val="24"/>
        </w:rPr>
        <w:t xml:space="preserve">   table 1.2 budget</w:t>
      </w:r>
    </w:p>
    <w:p>
      <w:pPr>
        <w:spacing w:line="360" w:lineRule="auto"/>
        <w:jc w:val="both"/>
        <w:rPr>
          <w:rFonts w:ascii="Times New Roman" w:hAnsi="Times New Roman"/>
          <w:sz w:val="24"/>
          <w:szCs w:val="24"/>
        </w:rPr>
      </w:pPr>
      <w:r>
        <w:rPr>
          <w:rFonts w:ascii="Times New Roman" w:hAnsi="Times New Roman"/>
          <w:sz w:val="24"/>
          <w:szCs w:val="24"/>
        </w:rPr>
        <w:t xml:space="preserve">   table 1.3 time</w:t>
      </w:r>
      <w:r>
        <w:rPr>
          <w:rFonts w:hint="default" w:ascii="Times New Roman" w:hAnsi="Times New Roman"/>
          <w:sz w:val="24"/>
          <w:szCs w:val="24"/>
          <w:lang w:val="en-US"/>
        </w:rPr>
        <w:t xml:space="preserve"> </w:t>
      </w:r>
      <w:r>
        <w:rPr>
          <w:rFonts w:ascii="Times New Roman" w:hAnsi="Times New Roman"/>
          <w:sz w:val="24"/>
          <w:szCs w:val="24"/>
        </w:rPr>
        <w:t>frame.</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2"/>
        <w:bidi w:val="0"/>
        <w:rPr>
          <w:b/>
          <w:bCs/>
          <w:sz w:val="28"/>
          <w:szCs w:val="28"/>
        </w:rPr>
      </w:pPr>
      <w:bookmarkStart w:id="5" w:name="_Toc29825124"/>
      <w:r>
        <w:rPr>
          <w:b/>
          <w:bCs/>
          <w:sz w:val="28"/>
          <w:szCs w:val="28"/>
        </w:rPr>
        <w:t>LIST OF FIGURES</w:t>
      </w:r>
      <w:bookmarkEnd w:id="5"/>
    </w:p>
    <w:p>
      <w:pPr>
        <w:spacing w:line="360" w:lineRule="auto"/>
        <w:jc w:val="both"/>
        <w:rPr>
          <w:rFonts w:ascii="Times New Roman" w:hAnsi="Times New Roman"/>
          <w:sz w:val="24"/>
          <w:szCs w:val="24"/>
        </w:rPr>
      </w:pPr>
      <w:r>
        <w:rPr>
          <w:rFonts w:ascii="Times New Roman" w:hAnsi="Times New Roman"/>
          <w:sz w:val="24"/>
          <w:szCs w:val="24"/>
        </w:rPr>
        <w:t>fig 1.0 waterfall model</w:t>
      </w:r>
    </w:p>
    <w:p>
      <w:pPr>
        <w:spacing w:line="360" w:lineRule="auto"/>
        <w:jc w:val="both"/>
        <w:rPr>
          <w:rFonts w:ascii="Times New Roman" w:hAnsi="Times New Roman"/>
          <w:sz w:val="24"/>
          <w:szCs w:val="24"/>
        </w:rPr>
      </w:pPr>
      <w:r>
        <w:rPr>
          <w:rFonts w:ascii="Times New Roman" w:hAnsi="Times New Roman"/>
          <w:sz w:val="24"/>
          <w:szCs w:val="24"/>
        </w:rPr>
        <w:t>fig 1.1 use case diagram</w:t>
      </w:r>
    </w:p>
    <w:p>
      <w:pPr>
        <w:spacing w:line="360" w:lineRule="auto"/>
        <w:jc w:val="both"/>
        <w:rPr>
          <w:rFonts w:ascii="Times New Roman" w:hAnsi="Times New Roman"/>
          <w:sz w:val="24"/>
          <w:szCs w:val="24"/>
        </w:rPr>
      </w:pPr>
      <w:r>
        <w:rPr>
          <w:rFonts w:ascii="Times New Roman" w:hAnsi="Times New Roman"/>
          <w:sz w:val="24"/>
          <w:szCs w:val="24"/>
        </w:rPr>
        <w:t>fig 1.2 activity diagram</w:t>
      </w:r>
    </w:p>
    <w:p>
      <w:pPr>
        <w:spacing w:line="360" w:lineRule="auto"/>
        <w:jc w:val="both"/>
        <w:rPr>
          <w:rFonts w:ascii="Times New Roman" w:hAnsi="Times New Roman"/>
          <w:sz w:val="24"/>
          <w:szCs w:val="24"/>
        </w:rPr>
      </w:pPr>
      <w:r>
        <w:rPr>
          <w:rFonts w:ascii="Times New Roman" w:hAnsi="Times New Roman"/>
          <w:sz w:val="24"/>
          <w:szCs w:val="24"/>
        </w:rPr>
        <w:t>fig 1.3 sequence diagram</w:t>
      </w:r>
    </w:p>
    <w:p>
      <w:pPr>
        <w:spacing w:line="360" w:lineRule="auto"/>
        <w:jc w:val="both"/>
        <w:rPr>
          <w:rFonts w:ascii="Times New Roman" w:hAnsi="Times New Roman"/>
          <w:sz w:val="24"/>
          <w:szCs w:val="24"/>
        </w:rPr>
      </w:pPr>
      <w:r>
        <w:rPr>
          <w:rFonts w:ascii="Times New Roman" w:hAnsi="Times New Roman"/>
          <w:sz w:val="24"/>
          <w:szCs w:val="24"/>
        </w:rPr>
        <w:t xml:space="preserve">fig 1.4 class diagram </w:t>
      </w:r>
    </w:p>
    <w:p>
      <w:pPr>
        <w:spacing w:line="360" w:lineRule="auto"/>
        <w:jc w:val="both"/>
        <w:rPr>
          <w:rFonts w:ascii="Times New Roman" w:hAnsi="Times New Roman"/>
          <w:sz w:val="24"/>
          <w:szCs w:val="24"/>
        </w:rPr>
      </w:pPr>
      <w:r>
        <w:rPr>
          <w:rFonts w:ascii="Times New Roman" w:hAnsi="Times New Roman"/>
          <w:sz w:val="24"/>
          <w:szCs w:val="24"/>
        </w:rPr>
        <w:t xml:space="preserve">fig 1.5 database design </w:t>
      </w:r>
    </w:p>
    <w:p>
      <w:pPr>
        <w:spacing w:line="360" w:lineRule="auto"/>
        <w:jc w:val="both"/>
        <w:rPr>
          <w:rFonts w:ascii="Times New Roman" w:hAnsi="Times New Roman"/>
          <w:sz w:val="24"/>
          <w:szCs w:val="24"/>
        </w:rPr>
      </w:pPr>
      <w:r>
        <w:rPr>
          <w:rFonts w:ascii="Times New Roman" w:hAnsi="Times New Roman"/>
          <w:sz w:val="24"/>
          <w:szCs w:val="24"/>
        </w:rPr>
        <w:t>fig 1.6 test cases</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2"/>
        <w:spacing w:line="360" w:lineRule="auto"/>
        <w:jc w:val="both"/>
        <w:rPr>
          <w:rFonts w:ascii="Times New Roman" w:hAnsi="Times New Roman"/>
          <w:b/>
          <w:sz w:val="28"/>
          <w:szCs w:val="28"/>
        </w:rPr>
      </w:pPr>
      <w:bookmarkStart w:id="6" w:name="_Toc29825125"/>
      <w:r>
        <w:rPr>
          <w:rFonts w:ascii="Times New Roman" w:hAnsi="Times New Roman"/>
          <w:b/>
          <w:sz w:val="28"/>
          <w:szCs w:val="28"/>
        </w:rPr>
        <w:t>LIST OF ACRONYMS AND ABBREVIATIONS</w:t>
      </w:r>
      <w:bookmarkEnd w:id="6"/>
    </w:p>
    <w:p>
      <w:pPr>
        <w:spacing w:line="360" w:lineRule="auto"/>
        <w:jc w:val="both"/>
        <w:rPr>
          <w:rFonts w:ascii="Times New Roman" w:hAnsi="Times New Roman"/>
          <w:sz w:val="24"/>
          <w:szCs w:val="24"/>
        </w:rPr>
      </w:pPr>
      <w:r>
        <w:rPr>
          <w:rFonts w:ascii="Times New Roman" w:hAnsi="Times New Roman"/>
          <w:sz w:val="24"/>
          <w:szCs w:val="24"/>
        </w:rPr>
        <w:t>HTML             Hypertext Markup Language</w:t>
      </w:r>
    </w:p>
    <w:p>
      <w:pPr>
        <w:spacing w:line="360" w:lineRule="auto"/>
        <w:jc w:val="both"/>
        <w:rPr>
          <w:rFonts w:hint="default" w:ascii="Times New Roman" w:hAnsi="Times New Roman"/>
          <w:sz w:val="24"/>
          <w:szCs w:val="24"/>
          <w:lang w:val="en-US"/>
        </w:rPr>
      </w:pPr>
      <w:r>
        <w:rPr>
          <w:rFonts w:ascii="Times New Roman" w:hAnsi="Times New Roman"/>
          <w:sz w:val="24"/>
          <w:szCs w:val="24"/>
        </w:rPr>
        <w:t xml:space="preserve">CSS                 Cascading </w:t>
      </w:r>
      <w:r>
        <w:rPr>
          <w:rFonts w:ascii="Times New Roman" w:hAnsi="Times New Roman"/>
          <w:sz w:val="24"/>
          <w:szCs w:val="24"/>
          <w:lang w:val="en-US"/>
        </w:rPr>
        <w:t>Style sheet</w:t>
      </w:r>
    </w:p>
    <w:p>
      <w:pPr>
        <w:spacing w:line="360" w:lineRule="auto"/>
        <w:jc w:val="both"/>
        <w:rPr>
          <w:rFonts w:ascii="Times New Roman" w:hAnsi="Times New Roman"/>
          <w:sz w:val="24"/>
          <w:szCs w:val="24"/>
        </w:rPr>
      </w:pPr>
      <w:r>
        <w:rPr>
          <w:rFonts w:ascii="Times New Roman" w:hAnsi="Times New Roman"/>
          <w:sz w:val="24"/>
          <w:szCs w:val="24"/>
        </w:rPr>
        <w:t>PHP                hypertext preprocessor</w:t>
      </w:r>
    </w:p>
    <w:p>
      <w:pPr>
        <w:spacing w:line="360" w:lineRule="auto"/>
        <w:jc w:val="both"/>
        <w:rPr>
          <w:rFonts w:ascii="Times New Roman" w:hAnsi="Times New Roman"/>
          <w:sz w:val="24"/>
          <w:szCs w:val="24"/>
        </w:rPr>
      </w:pPr>
      <w:r>
        <w:rPr>
          <w:rFonts w:ascii="Times New Roman" w:hAnsi="Times New Roman"/>
          <w:sz w:val="24"/>
          <w:szCs w:val="24"/>
        </w:rPr>
        <w:t>OMG               Object Management Group</w:t>
      </w:r>
    </w:p>
    <w:p>
      <w:pPr>
        <w:spacing w:line="360" w:lineRule="auto"/>
        <w:jc w:val="both"/>
        <w:rPr>
          <w:rFonts w:ascii="Times New Roman" w:hAnsi="Times New Roman"/>
          <w:sz w:val="24"/>
          <w:szCs w:val="24"/>
        </w:rPr>
      </w:pPr>
      <w:r>
        <w:rPr>
          <w:rFonts w:ascii="Times New Roman" w:hAnsi="Times New Roman"/>
          <w:sz w:val="24"/>
          <w:szCs w:val="24"/>
        </w:rPr>
        <w:t>UML               Unified modelling language</w:t>
      </w:r>
    </w:p>
    <w:p>
      <w:pPr>
        <w:spacing w:line="360" w:lineRule="auto"/>
        <w:jc w:val="both"/>
        <w:rPr>
          <w:rFonts w:ascii="Times New Roman" w:hAnsi="Times New Roman"/>
          <w:sz w:val="24"/>
          <w:szCs w:val="24"/>
        </w:rPr>
      </w:pPr>
      <w:r>
        <w:rPr>
          <w:rFonts w:ascii="Times New Roman" w:hAnsi="Times New Roman"/>
          <w:sz w:val="24"/>
          <w:szCs w:val="24"/>
        </w:rPr>
        <w:t>OOAD             Object Oriented Analysis and Design</w:t>
      </w:r>
    </w:p>
    <w:p>
      <w:pPr>
        <w:spacing w:line="360" w:lineRule="auto"/>
        <w:jc w:val="both"/>
        <w:rPr>
          <w:rFonts w:ascii="Times New Roman" w:hAnsi="Times New Roman"/>
          <w:sz w:val="24"/>
          <w:szCs w:val="24"/>
        </w:rPr>
      </w:pPr>
      <w:r>
        <w:rPr>
          <w:rFonts w:ascii="Times New Roman" w:hAnsi="Times New Roman"/>
          <w:sz w:val="24"/>
          <w:szCs w:val="24"/>
        </w:rPr>
        <w:t>MVC               Model View Controller</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sectPr>
          <w:footerReference r:id="rId5" w:type="default"/>
          <w:pgSz w:w="12240" w:h="15840"/>
          <w:pgMar w:top="1380" w:right="620" w:bottom="960" w:left="1700" w:header="0" w:footer="771" w:gutter="0"/>
          <w:pgNumType w:fmt="upperRoman"/>
          <w:cols w:space="720" w:num="1"/>
          <w:docGrid w:linePitch="100" w:charSpace="0"/>
        </w:sect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2"/>
        <w:spacing w:line="360" w:lineRule="auto"/>
        <w:jc w:val="both"/>
        <w:rPr>
          <w:rFonts w:ascii="Times New Roman" w:hAnsi="Times New Roman"/>
          <w:b/>
          <w:sz w:val="28"/>
          <w:szCs w:val="28"/>
        </w:rPr>
      </w:pPr>
      <w:bookmarkStart w:id="7" w:name="_Toc29825127"/>
      <w:r>
        <w:rPr>
          <w:rFonts w:ascii="Times New Roman" w:hAnsi="Times New Roman"/>
          <w:b/>
          <w:sz w:val="28"/>
          <w:szCs w:val="28"/>
        </w:rPr>
        <w:t xml:space="preserve">                            </w:t>
      </w:r>
      <w:r>
        <w:rPr>
          <w:rFonts w:hint="default" w:ascii="Times New Roman" w:hAnsi="Times New Roman"/>
          <w:b/>
          <w:sz w:val="24"/>
          <w:szCs w:val="24"/>
          <w:lang w:val="en-US"/>
        </w:rPr>
        <w:t xml:space="preserve">           </w:t>
      </w:r>
      <w:r>
        <w:rPr>
          <w:rFonts w:ascii="Times New Roman" w:hAnsi="Times New Roman"/>
          <w:b/>
          <w:sz w:val="28"/>
          <w:szCs w:val="28"/>
        </w:rPr>
        <w:t>CHAPTER ONE: INTRODUCTION</w:t>
      </w:r>
      <w:bookmarkEnd w:id="7"/>
    </w:p>
    <w:p>
      <w:pPr>
        <w:pStyle w:val="42"/>
        <w:spacing w:line="360" w:lineRule="auto"/>
        <w:jc w:val="both"/>
        <w:rPr>
          <w:b/>
          <w:sz w:val="28"/>
          <w:szCs w:val="28"/>
        </w:rPr>
      </w:pPr>
      <w:bookmarkStart w:id="8" w:name="_Toc29825128"/>
      <w:r>
        <w:rPr>
          <w:sz w:val="24"/>
          <w:szCs w:val="24"/>
        </w:rPr>
        <w:t>1.1</w:t>
      </w:r>
      <w:r>
        <w:rPr>
          <w:b/>
          <w:sz w:val="28"/>
          <w:szCs w:val="28"/>
        </w:rPr>
        <w:t xml:space="preserve"> Introduction</w:t>
      </w:r>
      <w:bookmarkEnd w:id="8"/>
    </w:p>
    <w:p>
      <w:pPr>
        <w:spacing w:line="360" w:lineRule="auto"/>
        <w:jc w:val="both"/>
        <w:rPr>
          <w:rFonts w:ascii="Times New Roman" w:hAnsi="Times New Roman"/>
          <w:sz w:val="24"/>
          <w:szCs w:val="24"/>
        </w:rPr>
      </w:pPr>
      <w:r>
        <w:rPr>
          <w:rFonts w:ascii="Times New Roman" w:hAnsi="Times New Roman"/>
          <w:sz w:val="24"/>
          <w:szCs w:val="24"/>
        </w:rPr>
        <w:t>This chapter will entail the background of the study, the problem statement and objective of the study, research question, and significance of the study, limitation of the study, scope of the study and organization of the study.</w:t>
      </w:r>
    </w:p>
    <w:p>
      <w:pPr>
        <w:spacing w:line="360" w:lineRule="auto"/>
        <w:jc w:val="both"/>
        <w:rPr>
          <w:rFonts w:ascii="Times New Roman" w:hAnsi="Times New Roman"/>
          <w:sz w:val="24"/>
          <w:szCs w:val="24"/>
        </w:rPr>
      </w:pPr>
    </w:p>
    <w:p>
      <w:pPr>
        <w:pStyle w:val="3"/>
        <w:spacing w:line="360" w:lineRule="auto"/>
        <w:jc w:val="both"/>
        <w:rPr>
          <w:rFonts w:hint="default" w:ascii="Times New Roman" w:hAnsi="Times New Roman" w:cs="Times New Roman"/>
          <w:b/>
          <w:sz w:val="28"/>
          <w:szCs w:val="28"/>
        </w:rPr>
      </w:pPr>
      <w:bookmarkStart w:id="9" w:name="_Toc29825129"/>
      <w:r>
        <w:rPr>
          <w:rFonts w:hint="default" w:ascii="Times New Roman" w:hAnsi="Times New Roman" w:cs="Times New Roman"/>
          <w:b/>
          <w:sz w:val="28"/>
          <w:szCs w:val="28"/>
        </w:rPr>
        <w:t xml:space="preserve">1.2 </w:t>
      </w:r>
      <w:r>
        <w:rPr>
          <w:rFonts w:ascii="Times New Roman" w:hAnsi="Times New Roman"/>
          <w:b/>
          <w:sz w:val="28"/>
          <w:szCs w:val="28"/>
        </w:rPr>
        <w:t>Background of the study</w:t>
      </w:r>
      <w:bookmarkEnd w:id="9"/>
    </w:p>
    <w:p>
      <w:pPr>
        <w:spacing w:line="360" w:lineRule="auto"/>
        <w:jc w:val="both"/>
        <w:rPr>
          <w:rFonts w:ascii="tTimes New Roman" w:hAnsi="tTimes New Roman"/>
          <w:sz w:val="24"/>
          <w:szCs w:val="24"/>
        </w:rPr>
      </w:pPr>
      <w:r>
        <w:rPr>
          <w:rFonts w:ascii="tTimes New Roman" w:hAnsi="tTimes New Roman"/>
          <w:sz w:val="24"/>
          <w:szCs w:val="24"/>
        </w:rPr>
        <w:t>The idea of coming up with a web based crime reporting application is that there are a lot of cri</w:t>
      </w:r>
      <w:r>
        <w:rPr>
          <w:rFonts w:hint="default" w:ascii="tTimes New Roman" w:hAnsi="tTimes New Roman"/>
          <w:sz w:val="24"/>
          <w:szCs w:val="24"/>
          <w:lang w:val="en-US"/>
        </w:rPr>
        <w:t>mes</w:t>
      </w:r>
      <w:r>
        <w:rPr>
          <w:rFonts w:ascii="tTimes New Roman" w:hAnsi="tTimes New Roman"/>
          <w:sz w:val="24"/>
          <w:szCs w:val="24"/>
        </w:rPr>
        <w:t xml:space="preserve"> happening in our community which go unreported not because of negligence of community members but because of inadequate communication platform between the public and the authority.</w:t>
      </w:r>
    </w:p>
    <w:p>
      <w:pPr>
        <w:spacing w:after="0" w:line="360" w:lineRule="auto"/>
        <w:rPr>
          <w:rFonts w:hint="default" w:ascii="tTimes New Roman" w:hAnsi="tTimes New Roman"/>
          <w:sz w:val="24"/>
          <w:szCs w:val="24"/>
          <w:lang w:val="en-US"/>
        </w:rPr>
      </w:pPr>
      <w:r>
        <w:rPr>
          <w:rFonts w:ascii="tTimes New Roman" w:hAnsi="tTimes New Roman"/>
          <w:sz w:val="24"/>
          <w:szCs w:val="24"/>
        </w:rPr>
        <w:t>This will help members of the public to</w:t>
      </w:r>
      <w:r>
        <w:rPr>
          <w:rFonts w:hint="default" w:ascii="tTimes New Roman" w:hAnsi="tTimes New Roman"/>
          <w:sz w:val="24"/>
          <w:szCs w:val="24"/>
          <w:lang w:val="en-US"/>
        </w:rPr>
        <w:t xml:space="preserve"> report</w:t>
      </w:r>
      <w:r>
        <w:rPr>
          <w:rFonts w:ascii="tTimes New Roman" w:hAnsi="tTimes New Roman"/>
          <w:sz w:val="24"/>
          <w:szCs w:val="24"/>
        </w:rPr>
        <w:t xml:space="preserve"> crimes such as theft, robbery fraud, scam</w:t>
      </w:r>
      <w:r>
        <w:rPr>
          <w:rFonts w:hint="default" w:ascii="tTimes New Roman" w:hAnsi="tTimes New Roman"/>
          <w:sz w:val="24"/>
          <w:szCs w:val="24"/>
          <w:lang w:val="en-US"/>
        </w:rPr>
        <w:t xml:space="preserve"> and </w:t>
      </w:r>
      <w:r>
        <w:rPr>
          <w:rFonts w:ascii="tTimes New Roman" w:hAnsi="tTimes New Roman"/>
          <w:sz w:val="24"/>
          <w:szCs w:val="24"/>
        </w:rPr>
        <w:t>illegal trade</w:t>
      </w:r>
      <w:r>
        <w:rPr>
          <w:rFonts w:hint="default" w:ascii="tTimes New Roman" w:hAnsi="tTimes New Roman"/>
          <w:sz w:val="24"/>
          <w:szCs w:val="24"/>
          <w:lang w:val="en-US"/>
        </w:rPr>
        <w:t>.They will be able to view wanted suspects,stolen items,items recovered by police and missing persons.</w:t>
      </w:r>
    </w:p>
    <w:p>
      <w:pPr>
        <w:spacing w:after="0" w:line="360" w:lineRule="auto"/>
        <w:rPr>
          <w:rFonts w:ascii="tTimes New Roman" w:hAnsi="tTimes New Roman"/>
          <w:sz w:val="24"/>
          <w:szCs w:val="24"/>
        </w:rPr>
      </w:pPr>
      <w:r>
        <w:rPr>
          <w:rFonts w:ascii="tTimes New Roman" w:hAnsi="tTimes New Roman"/>
          <w:sz w:val="24"/>
          <w:szCs w:val="24"/>
        </w:rPr>
        <w:t>The police and directorate of criminal investigations will be able to receive data reported by the citizens.</w:t>
      </w:r>
    </w:p>
    <w:p>
      <w:pPr>
        <w:spacing w:after="0" w:line="360" w:lineRule="auto"/>
        <w:rPr>
          <w:rFonts w:ascii="tTimes New Roman" w:hAnsi="tTimes New Roman"/>
          <w:sz w:val="24"/>
          <w:szCs w:val="24"/>
        </w:rPr>
      </w:pPr>
      <w:r>
        <w:rPr>
          <w:rFonts w:ascii="tTimes New Roman" w:hAnsi="tTimes New Roman"/>
          <w:sz w:val="24"/>
          <w:szCs w:val="24"/>
        </w:rPr>
        <w:t>This will also whistle blowers to report anonymously.</w:t>
      </w:r>
    </w:p>
    <w:p>
      <w:pPr>
        <w:spacing w:after="0" w:line="360" w:lineRule="auto"/>
        <w:rPr>
          <w:sz w:val="24"/>
          <w:szCs w:val="24"/>
        </w:rPr>
      </w:pPr>
      <w:r>
        <w:rPr>
          <w:rFonts w:ascii="tTimes New Roman" w:hAnsi="tTimes New Roman"/>
          <w:sz w:val="24"/>
          <w:szCs w:val="24"/>
        </w:rPr>
        <w:t>For faster communication the authorized officer will receive data through their mobile phone in form of short message service (sms</w:t>
      </w:r>
      <w:r>
        <w:rPr>
          <w:sz w:val="24"/>
          <w:szCs w:val="24"/>
        </w:rPr>
        <w:t>)</w:t>
      </w:r>
    </w:p>
    <w:p>
      <w:pPr>
        <w:spacing w:after="0" w:line="360" w:lineRule="auto"/>
        <w:rPr>
          <w:sz w:val="24"/>
          <w:szCs w:val="24"/>
        </w:rPr>
      </w:pPr>
    </w:p>
    <w:p>
      <w:pPr>
        <w:spacing w:line="360" w:lineRule="auto"/>
        <w:jc w:val="both"/>
        <w:rPr>
          <w:rFonts w:ascii="Times New Roman" w:hAnsi="Times New Roman"/>
          <w:sz w:val="24"/>
          <w:szCs w:val="24"/>
        </w:rPr>
      </w:pPr>
    </w:p>
    <w:p>
      <w:pPr>
        <w:pStyle w:val="3"/>
        <w:spacing w:line="360" w:lineRule="auto"/>
        <w:jc w:val="both"/>
        <w:rPr>
          <w:rFonts w:hint="default" w:ascii="Times New Roman" w:hAnsi="Times New Roman" w:cs="Times New Roman"/>
          <w:b/>
          <w:sz w:val="28"/>
          <w:szCs w:val="28"/>
        </w:rPr>
      </w:pPr>
      <w:bookmarkStart w:id="10" w:name="_Toc29825130"/>
      <w:r>
        <w:rPr>
          <w:rFonts w:hint="default" w:ascii="Times New Roman" w:hAnsi="Times New Roman" w:cs="Times New Roman"/>
          <w:b/>
          <w:sz w:val="28"/>
          <w:szCs w:val="28"/>
        </w:rPr>
        <w:t xml:space="preserve">1.3 Problem </w:t>
      </w:r>
      <w:r>
        <w:rPr>
          <w:rFonts w:hint="default"/>
          <w:b/>
          <w:sz w:val="24"/>
          <w:szCs w:val="24"/>
          <w:lang w:val="en-US"/>
        </w:rPr>
        <w:t xml:space="preserve"> </w:t>
      </w:r>
      <w:r>
        <w:rPr>
          <w:rFonts w:hint="default" w:ascii="Times New Roman" w:hAnsi="Times New Roman" w:cs="Times New Roman"/>
          <w:b/>
          <w:sz w:val="28"/>
          <w:szCs w:val="28"/>
        </w:rPr>
        <w:t>statement</w:t>
      </w:r>
      <w:bookmarkEnd w:id="10"/>
    </w:p>
    <w:p>
      <w:pPr>
        <w:spacing w:line="360" w:lineRule="auto"/>
        <w:rPr>
          <w:rFonts w:ascii="Times New Roman" w:hAnsi="Times New Roman"/>
          <w:sz w:val="24"/>
          <w:szCs w:val="24"/>
        </w:rPr>
      </w:pPr>
      <w:r>
        <w:rPr>
          <w:rFonts w:ascii="Times New Roman" w:hAnsi="Times New Roman" w:eastAsia="Calibri"/>
          <w:sz w:val="24"/>
          <w:szCs w:val="24"/>
        </w:rPr>
        <w:t>Crime and suspect human activities have always been part of the society. However, there has been acknowledged increase in crime in Kenya, with most of them not being reported or the reporting done too late. Such cases go unresolved and victims have limited options of acquiring justice.  It is essential to have well organized and widely available method for reporting criminal activities to the relevant authorities and support for quick response units. This information needs to be transmitted instantly and remotely without the technical and the cumbersome need to physically access police stations. Web-based application</w:t>
      </w:r>
      <w:r>
        <w:rPr>
          <w:rFonts w:ascii="Times New Roman" w:hAnsi="Times New Roman"/>
          <w:sz w:val="24"/>
          <w:szCs w:val="24"/>
        </w:rPr>
        <w:t xml:space="preserve"> will help members of the public to submit their complains by filling a web form and attaching an evidence if possible, it will also inform members on wanted criminals by displaying their images. This will greatly improve security and safety and pass information to the public.</w:t>
      </w:r>
    </w:p>
    <w:p>
      <w:pPr>
        <w:spacing w:line="360" w:lineRule="auto"/>
        <w:rPr>
          <w:rFonts w:ascii="Times New Roman" w:hAnsi="Times New Roman"/>
          <w:sz w:val="24"/>
          <w:szCs w:val="24"/>
        </w:rPr>
      </w:pPr>
      <w:r>
        <w:rPr>
          <w:rFonts w:ascii="Times New Roman" w:hAnsi="Times New Roman"/>
          <w:sz w:val="24"/>
          <w:szCs w:val="24"/>
        </w:rPr>
        <w:br w:type="textWrapping"/>
      </w:r>
    </w:p>
    <w:p>
      <w:pPr>
        <w:spacing w:line="360" w:lineRule="auto"/>
        <w:rPr>
          <w:rFonts w:ascii="Times New Roman" w:hAnsi="Times New Roman"/>
          <w:sz w:val="24"/>
          <w:szCs w:val="24"/>
        </w:rPr>
      </w:pPr>
      <w:r>
        <w:rPr>
          <w:rFonts w:ascii="Times New Roman" w:hAnsi="Times New Roman"/>
          <w:sz w:val="24"/>
          <w:szCs w:val="24"/>
        </w:rPr>
        <w:br w:type="page"/>
      </w:r>
    </w:p>
    <w:p>
      <w:pPr>
        <w:spacing w:after="0" w:line="360" w:lineRule="auto"/>
        <w:rPr>
          <w:rFonts w:hint="default"/>
          <w:b/>
          <w:sz w:val="28"/>
          <w:szCs w:val="28"/>
          <w:lang w:val="en-US"/>
        </w:rPr>
      </w:pPr>
      <w:r>
        <w:rPr>
          <w:sz w:val="28"/>
          <w:szCs w:val="28"/>
        </w:rPr>
        <w:t xml:space="preserve"> </w:t>
      </w:r>
      <w:bookmarkStart w:id="11" w:name="_Toc29825131"/>
      <w:r>
        <w:rPr>
          <w:b/>
          <w:sz w:val="28"/>
          <w:szCs w:val="28"/>
        </w:rPr>
        <w:t>1.4 O</w:t>
      </w:r>
      <w:bookmarkEnd w:id="11"/>
      <w:r>
        <w:rPr>
          <w:rFonts w:hint="default"/>
          <w:b/>
          <w:sz w:val="28"/>
          <w:szCs w:val="28"/>
          <w:lang w:val="en-US"/>
        </w:rPr>
        <w:t>BJECTIVES OF THE STUDY</w:t>
      </w:r>
    </w:p>
    <w:p>
      <w:pPr>
        <w:spacing w:after="0" w:line="360" w:lineRule="auto"/>
        <w:rPr>
          <w:rFonts w:hint="default"/>
          <w:b/>
          <w:sz w:val="24"/>
          <w:szCs w:val="24"/>
          <w:lang w:val="en-US"/>
        </w:rPr>
      </w:pPr>
    </w:p>
    <w:p>
      <w:pPr>
        <w:pStyle w:val="4"/>
        <w:spacing w:line="360" w:lineRule="auto"/>
        <w:jc w:val="both"/>
        <w:rPr>
          <w:rFonts w:ascii="Times New Roman" w:hAnsi="Times New Roman"/>
          <w:b/>
          <w:bCs/>
          <w:sz w:val="28"/>
          <w:szCs w:val="28"/>
        </w:rPr>
      </w:pPr>
      <w:bookmarkStart w:id="12" w:name="_Toc29825132"/>
      <w:r>
        <w:rPr>
          <w:rFonts w:ascii="Times New Roman" w:hAnsi="Times New Roman"/>
          <w:b/>
          <w:bCs/>
          <w:sz w:val="28"/>
          <w:szCs w:val="28"/>
        </w:rPr>
        <w:t>1.4.1 General objectives</w:t>
      </w:r>
      <w:bookmarkEnd w:id="12"/>
    </w:p>
    <w:p>
      <w:pPr>
        <w:spacing w:line="360" w:lineRule="auto"/>
        <w:jc w:val="both"/>
        <w:rPr>
          <w:rFonts w:ascii="Times New Roman" w:hAnsi="Times New Roman"/>
          <w:sz w:val="24"/>
          <w:szCs w:val="24"/>
        </w:rPr>
      </w:pPr>
      <w:r>
        <w:rPr>
          <w:rFonts w:ascii="Times New Roman" w:hAnsi="Times New Roman"/>
          <w:sz w:val="24"/>
          <w:szCs w:val="24"/>
        </w:rPr>
        <w:t>To develop an online system that will be able to help members of the public to pass information to the authority easily without going to the police station.</w:t>
      </w:r>
    </w:p>
    <w:p>
      <w:pPr>
        <w:pStyle w:val="4"/>
        <w:spacing w:line="360" w:lineRule="auto"/>
        <w:jc w:val="both"/>
        <w:rPr>
          <w:rFonts w:ascii="Times New Roman" w:hAnsi="Times New Roman"/>
          <w:b/>
          <w:bCs/>
          <w:sz w:val="28"/>
          <w:szCs w:val="28"/>
        </w:rPr>
      </w:pPr>
      <w:bookmarkStart w:id="13" w:name="_Toc29825133"/>
      <w:r>
        <w:rPr>
          <w:rFonts w:ascii="Times New Roman" w:hAnsi="Times New Roman"/>
          <w:b/>
          <w:bCs/>
          <w:sz w:val="28"/>
          <w:szCs w:val="28"/>
        </w:rPr>
        <w:t>1.4.2 Specific objectives</w:t>
      </w:r>
      <w:bookmarkEnd w:id="13"/>
    </w:p>
    <w:p>
      <w:pPr>
        <w:pStyle w:val="43"/>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To </w:t>
      </w:r>
      <w:r>
        <w:rPr>
          <w:rFonts w:hint="default" w:ascii="Times New Roman" w:hAnsi="Times New Roman"/>
          <w:sz w:val="24"/>
          <w:szCs w:val="24"/>
          <w:lang w:val="en-US"/>
        </w:rPr>
        <w:t>test the</w:t>
      </w:r>
      <w:r>
        <w:rPr>
          <w:rFonts w:ascii="Times New Roman" w:hAnsi="Times New Roman"/>
          <w:sz w:val="24"/>
          <w:szCs w:val="24"/>
        </w:rPr>
        <w:t xml:space="preserve"> requirements necessary for the development of the system.</w:t>
      </w:r>
    </w:p>
    <w:p>
      <w:pPr>
        <w:pStyle w:val="43"/>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To </w:t>
      </w:r>
      <w:r>
        <w:rPr>
          <w:rFonts w:hint="default" w:ascii="Times New Roman" w:hAnsi="Times New Roman"/>
          <w:sz w:val="24"/>
          <w:szCs w:val="24"/>
          <w:lang w:val="en-US"/>
        </w:rPr>
        <w:t>test</w:t>
      </w:r>
      <w:r>
        <w:rPr>
          <w:rFonts w:ascii="Times New Roman" w:hAnsi="Times New Roman"/>
          <w:sz w:val="24"/>
          <w:szCs w:val="24"/>
        </w:rPr>
        <w:t xml:space="preserve"> the requirements gathered.</w:t>
      </w:r>
    </w:p>
    <w:p>
      <w:pPr>
        <w:pStyle w:val="43"/>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To </w:t>
      </w:r>
      <w:r>
        <w:rPr>
          <w:rFonts w:hint="default" w:ascii="Times New Roman" w:hAnsi="Times New Roman"/>
          <w:sz w:val="24"/>
          <w:szCs w:val="24"/>
          <w:lang w:val="en-US"/>
        </w:rPr>
        <w:t>test</w:t>
      </w:r>
      <w:r>
        <w:rPr>
          <w:rFonts w:ascii="Times New Roman" w:hAnsi="Times New Roman"/>
          <w:sz w:val="24"/>
          <w:szCs w:val="24"/>
        </w:rPr>
        <w:t xml:space="preserve"> the system with its user interfaces, logic side and the model side</w:t>
      </w:r>
    </w:p>
    <w:p>
      <w:pPr>
        <w:pStyle w:val="3"/>
        <w:spacing w:line="360" w:lineRule="auto"/>
        <w:jc w:val="both"/>
        <w:rPr>
          <w:rFonts w:hint="default" w:ascii="Times New Roman" w:hAnsi="Times New Roman" w:cs="Times New Roman"/>
          <w:b/>
          <w:sz w:val="28"/>
          <w:szCs w:val="28"/>
        </w:rPr>
      </w:pPr>
      <w:bookmarkStart w:id="14" w:name="_Toc29825134"/>
      <w:r>
        <w:rPr>
          <w:rFonts w:hint="default" w:ascii="Times New Roman" w:hAnsi="Times New Roman" w:cs="Times New Roman"/>
          <w:b/>
          <w:sz w:val="28"/>
          <w:szCs w:val="28"/>
        </w:rPr>
        <w:t>1.5 Research</w:t>
      </w:r>
      <w:r>
        <w:rPr>
          <w:rFonts w:hint="default"/>
          <w:b/>
          <w:sz w:val="24"/>
          <w:szCs w:val="24"/>
          <w:lang w:val="en-US"/>
        </w:rPr>
        <w:t xml:space="preserve"> </w:t>
      </w:r>
      <w:r>
        <w:rPr>
          <w:rFonts w:hint="default" w:ascii="Times New Roman" w:hAnsi="Times New Roman" w:cs="Times New Roman"/>
          <w:b/>
          <w:sz w:val="28"/>
          <w:szCs w:val="28"/>
        </w:rPr>
        <w:t xml:space="preserve"> question</w:t>
      </w:r>
      <w:bookmarkEnd w:id="14"/>
    </w:p>
    <w:p>
      <w:pPr>
        <w:spacing w:line="360" w:lineRule="auto"/>
        <w:jc w:val="both"/>
        <w:rPr>
          <w:rFonts w:ascii="Times New Roman" w:hAnsi="Times New Roman"/>
          <w:sz w:val="24"/>
          <w:szCs w:val="24"/>
        </w:rPr>
      </w:pPr>
      <w:r>
        <w:rPr>
          <w:rFonts w:ascii="Times New Roman" w:hAnsi="Times New Roman"/>
          <w:sz w:val="24"/>
          <w:szCs w:val="24"/>
        </w:rPr>
        <w:t>The question that led to this study was why do Kenyan citizens have to go through a challenging process to report crime thus lead to:</w:t>
      </w:r>
    </w:p>
    <w:p>
      <w:pPr>
        <w:pStyle w:val="43"/>
        <w:numPr>
          <w:ilvl w:val="0"/>
          <w:numId w:val="2"/>
        </w:numPr>
        <w:spacing w:line="360" w:lineRule="auto"/>
        <w:jc w:val="both"/>
        <w:rPr>
          <w:rFonts w:ascii="Times New Roman" w:hAnsi="Times New Roman"/>
          <w:sz w:val="24"/>
          <w:szCs w:val="24"/>
        </w:rPr>
      </w:pPr>
      <w:r>
        <w:rPr>
          <w:rFonts w:ascii="Times New Roman" w:hAnsi="Times New Roman"/>
          <w:sz w:val="24"/>
          <w:szCs w:val="24"/>
        </w:rPr>
        <w:t>How will the requirements be gathered?</w:t>
      </w:r>
    </w:p>
    <w:p>
      <w:pPr>
        <w:pStyle w:val="43"/>
        <w:numPr>
          <w:ilvl w:val="0"/>
          <w:numId w:val="2"/>
        </w:numPr>
        <w:spacing w:line="360" w:lineRule="auto"/>
        <w:jc w:val="both"/>
        <w:rPr>
          <w:rFonts w:ascii="Times New Roman" w:hAnsi="Times New Roman"/>
          <w:sz w:val="24"/>
          <w:szCs w:val="24"/>
        </w:rPr>
      </w:pPr>
      <w:r>
        <w:rPr>
          <w:rFonts w:ascii="Times New Roman" w:hAnsi="Times New Roman"/>
          <w:sz w:val="24"/>
          <w:szCs w:val="24"/>
        </w:rPr>
        <w:t>How will the gathered requirements be analyzed?</w:t>
      </w:r>
    </w:p>
    <w:p>
      <w:pPr>
        <w:pStyle w:val="43"/>
        <w:numPr>
          <w:ilvl w:val="0"/>
          <w:numId w:val="2"/>
        </w:numPr>
        <w:spacing w:line="360" w:lineRule="auto"/>
        <w:jc w:val="both"/>
        <w:rPr>
          <w:rFonts w:ascii="Times New Roman" w:hAnsi="Times New Roman"/>
          <w:sz w:val="24"/>
          <w:szCs w:val="24"/>
        </w:rPr>
      </w:pPr>
      <w:r>
        <w:rPr>
          <w:rFonts w:ascii="Times New Roman" w:hAnsi="Times New Roman"/>
          <w:sz w:val="24"/>
          <w:szCs w:val="24"/>
        </w:rPr>
        <w:t>How will the system be designed?</w:t>
      </w:r>
    </w:p>
    <w:p>
      <w:pPr>
        <w:pStyle w:val="43"/>
        <w:numPr>
          <w:ilvl w:val="0"/>
          <w:numId w:val="2"/>
        </w:numPr>
        <w:spacing w:line="360" w:lineRule="auto"/>
        <w:jc w:val="both"/>
        <w:rPr>
          <w:rFonts w:ascii="Times New Roman" w:hAnsi="Times New Roman"/>
          <w:sz w:val="24"/>
          <w:szCs w:val="24"/>
        </w:rPr>
      </w:pPr>
      <w:r>
        <w:rPr>
          <w:rFonts w:ascii="Times New Roman" w:hAnsi="Times New Roman"/>
          <w:sz w:val="24"/>
          <w:szCs w:val="24"/>
        </w:rPr>
        <w:t>How will the system be implemented and tested?</w:t>
      </w:r>
    </w:p>
    <w:p>
      <w:pPr>
        <w:pStyle w:val="3"/>
        <w:spacing w:line="360" w:lineRule="auto"/>
        <w:jc w:val="both"/>
        <w:rPr>
          <w:rFonts w:hint="default" w:ascii="Times New Roman" w:hAnsi="Times New Roman" w:cs="Times New Roman"/>
          <w:b/>
          <w:sz w:val="28"/>
          <w:szCs w:val="28"/>
        </w:rPr>
      </w:pPr>
      <w:bookmarkStart w:id="15" w:name="_Toc29825135"/>
      <w:r>
        <w:rPr>
          <w:rFonts w:hint="default" w:ascii="Times New Roman" w:hAnsi="Times New Roman" w:cs="Times New Roman"/>
          <w:b/>
          <w:sz w:val="28"/>
          <w:szCs w:val="28"/>
        </w:rPr>
        <w:t>1.6 Significance of the study</w:t>
      </w:r>
      <w:bookmarkEnd w:id="15"/>
    </w:p>
    <w:p>
      <w:pPr>
        <w:spacing w:line="360" w:lineRule="auto"/>
        <w:jc w:val="both"/>
        <w:rPr>
          <w:rFonts w:ascii="Times New Roman" w:hAnsi="Times New Roman"/>
          <w:sz w:val="24"/>
          <w:szCs w:val="24"/>
        </w:rPr>
      </w:pPr>
      <w:r>
        <w:rPr>
          <w:rFonts w:ascii="Times New Roman" w:hAnsi="Times New Roman"/>
          <w:sz w:val="24"/>
          <w:szCs w:val="24"/>
        </w:rPr>
        <w:t xml:space="preserve">The proposed system is meant to target the entire population in Kenya, members of the public must no longer visit the police station in order to report crime and </w:t>
      </w:r>
      <w:r>
        <w:rPr>
          <w:rFonts w:ascii="Times New Roman" w:hAnsi="Times New Roman"/>
          <w:sz w:val="24"/>
          <w:szCs w:val="24"/>
          <w:lang w:val="en-US"/>
        </w:rPr>
        <w:t>whistle blowe</w:t>
      </w:r>
      <w:r>
        <w:rPr>
          <w:rFonts w:hint="default" w:ascii="Times New Roman" w:hAnsi="Times New Roman"/>
          <w:sz w:val="24"/>
          <w:szCs w:val="24"/>
          <w:lang w:val="en-US"/>
        </w:rPr>
        <w:t>rs</w:t>
      </w:r>
      <w:r>
        <w:rPr>
          <w:rFonts w:ascii="Times New Roman" w:hAnsi="Times New Roman"/>
          <w:sz w:val="24"/>
          <w:szCs w:val="24"/>
        </w:rPr>
        <w:t xml:space="preserve"> will no longer worry about their identity report anonymously.</w:t>
      </w:r>
    </w:p>
    <w:p>
      <w:pPr>
        <w:pStyle w:val="3"/>
        <w:spacing w:line="360" w:lineRule="auto"/>
        <w:jc w:val="both"/>
        <w:rPr>
          <w:rFonts w:hint="default" w:ascii="Times New Roman" w:hAnsi="Times New Roman" w:cs="Times New Roman"/>
          <w:b/>
          <w:sz w:val="28"/>
          <w:szCs w:val="28"/>
        </w:rPr>
      </w:pPr>
      <w:bookmarkStart w:id="16" w:name="_Toc29825136"/>
      <w:r>
        <w:rPr>
          <w:rFonts w:hint="default" w:ascii="Times New Roman" w:hAnsi="Times New Roman" w:cs="Times New Roman"/>
          <w:b/>
          <w:sz w:val="28"/>
          <w:szCs w:val="28"/>
        </w:rPr>
        <w:t>1.7 Limitations of the study</w:t>
      </w:r>
      <w:bookmarkEnd w:id="16"/>
    </w:p>
    <w:p>
      <w:pPr>
        <w:spacing w:line="360" w:lineRule="auto"/>
        <w:jc w:val="both"/>
        <w:rPr>
          <w:rFonts w:ascii="Times New Roman" w:hAnsi="Times New Roman"/>
          <w:sz w:val="24"/>
          <w:szCs w:val="24"/>
        </w:rPr>
      </w:pPr>
      <w:r>
        <w:rPr>
          <w:rFonts w:ascii="Times New Roman" w:hAnsi="Times New Roman"/>
          <w:sz w:val="24"/>
          <w:szCs w:val="24"/>
        </w:rPr>
        <w:t>The proposed system only targets a Kenyan population and citizens with smartphones. And basic computer knowledge and internet use.</w:t>
      </w:r>
    </w:p>
    <w:p>
      <w:pPr>
        <w:pStyle w:val="3"/>
        <w:spacing w:line="360" w:lineRule="auto"/>
        <w:jc w:val="both"/>
        <w:rPr>
          <w:rFonts w:hint="default" w:ascii="Times New Roman" w:hAnsi="Times New Roman" w:cs="Times New Roman"/>
          <w:b/>
          <w:sz w:val="28"/>
          <w:szCs w:val="28"/>
        </w:rPr>
      </w:pPr>
      <w:bookmarkStart w:id="17" w:name="_Toc29825137"/>
      <w:r>
        <w:rPr>
          <w:rFonts w:hint="default" w:ascii="Times New Roman" w:hAnsi="Times New Roman" w:cs="Times New Roman"/>
          <w:b/>
          <w:sz w:val="28"/>
          <w:szCs w:val="28"/>
        </w:rPr>
        <w:t>1.8 Scope of the study</w:t>
      </w:r>
      <w:bookmarkEnd w:id="17"/>
    </w:p>
    <w:p>
      <w:pPr>
        <w:spacing w:line="360" w:lineRule="auto"/>
        <w:jc w:val="both"/>
        <w:rPr>
          <w:rFonts w:ascii="Times New Roman" w:hAnsi="Times New Roman"/>
          <w:sz w:val="24"/>
          <w:szCs w:val="24"/>
        </w:rPr>
      </w:pPr>
      <w:r>
        <w:rPr>
          <w:rFonts w:ascii="Times New Roman" w:hAnsi="Times New Roman"/>
          <w:sz w:val="24"/>
          <w:szCs w:val="24"/>
        </w:rPr>
        <w:t>The proposed system is restricted to Kenyan citizens, in reporting crimes, it will also utilize internet and messaging as a form of communication</w:t>
      </w:r>
    </w:p>
    <w:p>
      <w:pPr>
        <w:pStyle w:val="3"/>
        <w:spacing w:line="360" w:lineRule="auto"/>
        <w:jc w:val="both"/>
        <w:rPr>
          <w:rFonts w:hint="default" w:ascii="Times New Roman" w:hAnsi="Times New Roman" w:cs="Times New Roman"/>
          <w:b/>
          <w:sz w:val="28"/>
          <w:szCs w:val="28"/>
        </w:rPr>
      </w:pPr>
      <w:bookmarkStart w:id="18" w:name="_Toc29825138"/>
      <w:r>
        <w:rPr>
          <w:rFonts w:hint="default" w:ascii="Times New Roman" w:hAnsi="Times New Roman" w:cs="Times New Roman"/>
          <w:b/>
          <w:sz w:val="28"/>
          <w:szCs w:val="28"/>
        </w:rPr>
        <w:t>1.9 Organization of the study</w:t>
      </w:r>
      <w:bookmarkEnd w:id="18"/>
    </w:p>
    <w:p>
      <w:pPr>
        <w:spacing w:line="360" w:lineRule="auto"/>
        <w:jc w:val="both"/>
        <w:rPr>
          <w:rFonts w:ascii="Times New Roman" w:hAnsi="Times New Roman"/>
          <w:sz w:val="24"/>
          <w:szCs w:val="24"/>
        </w:rPr>
      </w:pPr>
      <w:r>
        <w:rPr>
          <w:rFonts w:ascii="Times New Roman" w:hAnsi="Times New Roman"/>
          <w:sz w:val="24"/>
          <w:szCs w:val="24"/>
        </w:rPr>
        <w:t xml:space="preserve"> The research team will collect relevant information, then determine user and system requirements from these data collected, these will be forwarded to a panel that will document and forward to the system designers. The system designer will then create a layout in conjunction with the database administrator and finally be handed to the programmers.</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br w:type="page"/>
      </w:r>
    </w:p>
    <w:p>
      <w:pPr>
        <w:spacing w:line="360" w:lineRule="auto"/>
        <w:jc w:val="both"/>
        <w:rPr>
          <w:rFonts w:ascii="Times New Roman" w:hAnsi="Times New Roman"/>
          <w:sz w:val="24"/>
          <w:szCs w:val="24"/>
        </w:rPr>
      </w:pPr>
    </w:p>
    <w:p>
      <w:pPr>
        <w:pStyle w:val="2"/>
        <w:spacing w:line="360" w:lineRule="auto"/>
        <w:jc w:val="both"/>
        <w:rPr>
          <w:rFonts w:ascii="Times New Roman" w:hAnsi="Times New Roman"/>
          <w:sz w:val="24"/>
          <w:szCs w:val="24"/>
        </w:rPr>
      </w:pPr>
      <w:r>
        <w:rPr>
          <w:sz w:val="24"/>
          <w:szCs w:val="24"/>
        </w:rPr>
        <w:t xml:space="preserve">                            </w:t>
      </w:r>
      <w:bookmarkStart w:id="19" w:name="_Toc29825139"/>
      <w:r>
        <w:rPr>
          <w:rFonts w:ascii="Times New Roman" w:hAnsi="Times New Roman"/>
          <w:b/>
          <w:sz w:val="28"/>
          <w:szCs w:val="28"/>
        </w:rPr>
        <w:t>CHAPTER TWO: LITERATURE REVIEW</w:t>
      </w:r>
      <w:bookmarkEnd w:id="19"/>
    </w:p>
    <w:p>
      <w:pPr>
        <w:pStyle w:val="3"/>
        <w:spacing w:line="360" w:lineRule="auto"/>
        <w:jc w:val="both"/>
        <w:rPr>
          <w:rFonts w:hint="default" w:ascii="Times New Roman" w:hAnsi="Times New Roman" w:cs="Times New Roman"/>
          <w:b/>
          <w:sz w:val="28"/>
          <w:szCs w:val="28"/>
        </w:rPr>
      </w:pPr>
      <w:r>
        <w:rPr>
          <w:sz w:val="24"/>
          <w:szCs w:val="24"/>
        </w:rPr>
        <w:t xml:space="preserve"> </w:t>
      </w:r>
      <w:bookmarkStart w:id="20" w:name="_Toc29825140"/>
      <w:r>
        <w:rPr>
          <w:rFonts w:hint="default" w:ascii="Times New Roman" w:hAnsi="Times New Roman" w:cs="Times New Roman"/>
          <w:b/>
          <w:sz w:val="28"/>
          <w:szCs w:val="28"/>
        </w:rPr>
        <w:t>2.1 Introduction</w:t>
      </w:r>
      <w:bookmarkEnd w:id="20"/>
    </w:p>
    <w:p>
      <w:pPr>
        <w:spacing w:line="360" w:lineRule="auto"/>
        <w:jc w:val="both"/>
        <w:rPr>
          <w:rFonts w:ascii="Times New Roman" w:hAnsi="Times New Roman"/>
          <w:sz w:val="24"/>
          <w:szCs w:val="24"/>
        </w:rPr>
      </w:pPr>
      <w:r>
        <w:rPr>
          <w:rFonts w:ascii="Times New Roman" w:hAnsi="Times New Roman"/>
          <w:sz w:val="24"/>
          <w:szCs w:val="24"/>
        </w:rPr>
        <w:t>This chapter will deal with the theoretical review and the brief information on similar systems and also deal with the system critique and lastly a summary of the chapter.</w:t>
      </w:r>
    </w:p>
    <w:p>
      <w:pPr>
        <w:pStyle w:val="3"/>
        <w:spacing w:line="360" w:lineRule="auto"/>
        <w:jc w:val="both"/>
        <w:rPr>
          <w:rFonts w:hint="default" w:ascii="Times New Roman" w:hAnsi="Times New Roman" w:cs="Times New Roman"/>
          <w:b/>
          <w:sz w:val="28"/>
          <w:szCs w:val="28"/>
        </w:rPr>
      </w:pPr>
      <w:r>
        <w:rPr>
          <w:sz w:val="24"/>
          <w:szCs w:val="24"/>
        </w:rPr>
        <w:t xml:space="preserve"> </w:t>
      </w:r>
      <w:bookmarkStart w:id="21" w:name="_Toc29825141"/>
      <w:r>
        <w:rPr>
          <w:rFonts w:hint="default" w:ascii="Times New Roman" w:hAnsi="Times New Roman" w:cs="Times New Roman"/>
          <w:b/>
          <w:sz w:val="28"/>
          <w:szCs w:val="28"/>
        </w:rPr>
        <w:t>2.2 Theoretical Review</w:t>
      </w:r>
      <w:bookmarkEnd w:id="21"/>
    </w:p>
    <w:p>
      <w:pPr>
        <w:spacing w:line="360" w:lineRule="auto"/>
        <w:jc w:val="both"/>
        <w:rPr>
          <w:sz w:val="24"/>
          <w:szCs w:val="24"/>
        </w:rPr>
      </w:pPr>
      <w:r>
        <w:rPr>
          <w:sz w:val="24"/>
          <w:szCs w:val="24"/>
        </w:rPr>
        <w:t>This section analyzed the current security situation within the city of Mombasa and the improvements that have been made to the situation. Security flaws that have been witnessed in the city have been analyzed and recommendations made on how they would have been avoided and how they can be managed in the future. Technology has been examined to determine how it would have been useful in these situations. There are some challenges that victims face when reporting crimes to the relevant authorities. These challenges have been examined to determine how they can be improved.</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2.2.1 State of Security in Kenya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Currently, the main source of criminal information and reporting is the reports developed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from the police investigations and occurrence books at the police stations across the country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(Goodrich, 2012). The police often rely on the use of public information to piece together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their investigation. The process of reporting crimes is generally slow in Kenya and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ineffective. Getting through to the designated phone lines is often difficult and faces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numerous technical barriers. Previous studies in the same region have revealed that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 xml:space="preserve">corruption is one of the major challenges that have hindered crime-fighting within the </w:t>
      </w:r>
    </w:p>
    <w:p>
      <w:pPr>
        <w:keepNext w:val="0"/>
        <w:keepLines w:val="0"/>
        <w:widowControl/>
        <w:suppressLineNumbers w:val="0"/>
        <w:spacing w:line="360" w:lineRule="auto"/>
        <w:jc w:val="left"/>
        <w:rPr>
          <w:color w:val="auto"/>
          <w:sz w:val="24"/>
          <w:szCs w:val="24"/>
        </w:rPr>
      </w:pPr>
      <w:r>
        <w:rPr>
          <w:rFonts w:hint="default" w:ascii="Times New Roman" w:hAnsi="Times New Roman" w:eastAsia="SimSun" w:cs="Times New Roman"/>
          <w:color w:val="auto"/>
          <w:kern w:val="0"/>
          <w:sz w:val="24"/>
          <w:szCs w:val="24"/>
          <w:lang w:val="en-US" w:eastAsia="zh-CN" w:bidi="ar"/>
        </w:rPr>
        <w:t>country</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2.2.2Analysis of the Security Forces in Response to Crime Reports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Security agencies are tasked with the responsibility of conducting the investigations on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criminal activities that have taken place. Statistics indicate that the level of crime often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reduces as the case are being solved. Reporting the criminal activities to the security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agencies is highly dependent on the victims and the means of communication with the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security agencies. The security agencies then initiate the relevant investigations to ensure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that they are completed within the shortest time possible and the culprit is apprehended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222222"/>
          <w:kern w:val="0"/>
          <w:sz w:val="24"/>
          <w:szCs w:val="24"/>
          <w:lang w:val="en-US" w:eastAsia="zh-CN" w:bidi="ar"/>
        </w:rPr>
        <w:t>Pokhariyal, Muthuri &amp; Muthuri, 2003)</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br w:type="page"/>
      </w:r>
    </w:p>
    <w:p>
      <w:pPr>
        <w:keepNext w:val="0"/>
        <w:keepLines w:val="0"/>
        <w:widowControl/>
        <w:suppressLineNumbers w:val="0"/>
        <w:spacing w:line="360" w:lineRule="auto"/>
        <w:jc w:val="left"/>
      </w:pPr>
      <w:r>
        <w:rPr>
          <w:rFonts w:hint="default" w:ascii="Times New Roman" w:hAnsi="Times New Roman" w:eastAsia="TimesNewRomanPS-BoldMT" w:cs="Times New Roman"/>
          <w:b/>
          <w:bCs/>
          <w:color w:val="000000"/>
          <w:kern w:val="0"/>
          <w:sz w:val="24"/>
          <w:szCs w:val="24"/>
          <w:lang w:val="en-US" w:eastAsia="zh-CN" w:bidi="ar"/>
        </w:rPr>
        <w:t xml:space="preserve">2.2.3  Challenges Associated with Crime Reporting in Kenya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There is a paucity of literature on crime reporting in Kenya. Few studies like (</w:t>
      </w:r>
      <w:r>
        <w:rPr>
          <w:rFonts w:hint="default" w:ascii="Times New Roman" w:hAnsi="Times New Roman" w:eastAsia="SimSun" w:cs="Times New Roman"/>
          <w:color w:val="222222"/>
          <w:kern w:val="0"/>
          <w:sz w:val="24"/>
          <w:szCs w:val="24"/>
          <w:lang w:val="en-US" w:eastAsia="zh-CN" w:bidi="ar"/>
        </w:rPr>
        <w:t xml:space="preserve">Ruteere and </w:t>
      </w:r>
    </w:p>
    <w:p>
      <w:pPr>
        <w:keepNext w:val="0"/>
        <w:keepLines w:val="0"/>
        <w:widowControl/>
        <w:suppressLineNumbers w:val="0"/>
        <w:spacing w:line="360" w:lineRule="auto"/>
        <w:jc w:val="left"/>
      </w:pPr>
      <w:r>
        <w:rPr>
          <w:rFonts w:hint="default" w:ascii="Times New Roman" w:hAnsi="Times New Roman" w:eastAsia="SimSun" w:cs="Times New Roman"/>
          <w:color w:val="222222"/>
          <w:kern w:val="0"/>
          <w:sz w:val="24"/>
          <w:szCs w:val="24"/>
          <w:lang w:val="en-US" w:eastAsia="zh-CN" w:bidi="ar"/>
        </w:rPr>
        <w:t>Pommerolle, 2003) observed that m</w:t>
      </w:r>
      <w:r>
        <w:rPr>
          <w:rFonts w:hint="default" w:ascii="Times New Roman" w:hAnsi="Times New Roman" w:eastAsia="SimSun" w:cs="Times New Roman"/>
          <w:color w:val="000000"/>
          <w:kern w:val="0"/>
          <w:sz w:val="24"/>
          <w:szCs w:val="24"/>
          <w:lang w:val="en-US" w:eastAsia="zh-CN" w:bidi="ar"/>
        </w:rPr>
        <w:t xml:space="preserve">odern way of reporting crimes is through call centers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which have disadvantages like:</w:t>
      </w:r>
    </w:p>
    <w:p>
      <w:pPr>
        <w:keepNext w:val="0"/>
        <w:keepLines w:val="0"/>
        <w:widowControl/>
        <w:suppressLineNumbers w:val="0"/>
        <w:spacing w:line="360" w:lineRule="auto"/>
        <w:jc w:val="left"/>
      </w:pPr>
      <w:r>
        <w:rPr>
          <w:rFonts w:ascii="SymbolMT" w:hAnsi="SymbolMT" w:eastAsia="SymbolMT" w:cs="SymbolMT"/>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 member of the public reporting a crime might make a call and end up not being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attended to since the phone rings for a long time without anyone picking.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 caller might be put on hold for a long time making it possible for the criminals to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get to him/her or even get away before the notice is given to the authorities.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Sometimes it might not be possible to make a call due to the nature of the danger a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victim is in, for example, it could be the victim is among very dangerous robbers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who are armed and any mistake like a call can cost a life.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Calling will require both parties to make a conversation, which might not be very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secretive making it dangerous especially where notifying the authorities requires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very secretive measures.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It does not leave a report in the system just in case a call was not picked but instead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shows a missed call which can be easily assumed.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Network failures sometimes will hinder any successful call.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Reporting in person has several disadvantages too: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By the time the victim reaches the police station, the crime has already been committed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especially where the nearby police station is a bit far.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This method of crime reporting is very slow because a lot of time is consumed to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access the police station and give a statement.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Witnesses might not dedicate their time to go to the police station and make a report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probably because of fear, apathy, attending to personal matters or the nearby police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station is very far.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This way of reporting a crime rarely encourages reporter anonymity which is very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important for the security of the member of the public who volunteered to bring the </w:t>
      </w:r>
    </w:p>
    <w:p>
      <w:pPr>
        <w:keepNext w:val="0"/>
        <w:keepLines w:val="0"/>
        <w:widowControl/>
        <w:suppressLineNumbers w:val="0"/>
        <w:spacing w:line="360" w:lineRule="auto"/>
        <w:jc w:val="left"/>
        <w:rPr>
          <w:rFonts w:hint="default"/>
          <w:b/>
          <w:sz w:val="24"/>
          <w:szCs w:val="24"/>
          <w:lang w:val="en-US"/>
        </w:rPr>
        <w:sectPr>
          <w:footerReference r:id="rId6" w:type="default"/>
          <w:pgSz w:w="12240" w:h="15840"/>
          <w:pgMar w:top="1380" w:right="620" w:bottom="960" w:left="1700" w:header="0" w:footer="771" w:gutter="0"/>
          <w:pgNumType w:fmt="decimal" w:start="1"/>
          <w:cols w:space="720" w:num="1"/>
          <w:docGrid w:linePitch="100" w:charSpace="0"/>
        </w:sectPr>
      </w:pPr>
      <w:r>
        <w:rPr>
          <w:rFonts w:hint="default" w:ascii="Times New Roman" w:hAnsi="Times New Roman" w:eastAsia="SimSun" w:cs="Times New Roman"/>
          <w:color w:val="000000"/>
          <w:kern w:val="0"/>
          <w:sz w:val="24"/>
          <w:szCs w:val="24"/>
          <w:lang w:val="en-US" w:eastAsia="zh-CN" w:bidi="ar"/>
        </w:rPr>
        <w:t>matter to the attention of the authorities (Sahle, 2012</w:t>
      </w:r>
      <w:bookmarkStart w:id="22" w:name="_Toc29825142"/>
    </w:p>
    <w:p>
      <w:pPr>
        <w:pStyle w:val="3"/>
        <w:spacing w:line="360" w:lineRule="auto"/>
        <w:jc w:val="both"/>
        <w:rPr>
          <w:rFonts w:hint="default" w:ascii="Times New Roman" w:hAnsi="Times New Roman" w:cs="Times New Roman"/>
          <w:b/>
          <w:sz w:val="28"/>
          <w:szCs w:val="28"/>
          <w:lang w:val="en-US"/>
        </w:rPr>
      </w:pPr>
    </w:p>
    <w:p>
      <w:pPr>
        <w:pStyle w:val="3"/>
        <w:spacing w:line="360" w:lineRule="auto"/>
        <w:jc w:val="both"/>
        <w:rPr>
          <w:rFonts w:ascii="Times New Roman" w:hAnsi="Times New Roman"/>
          <w:sz w:val="24"/>
          <w:szCs w:val="24"/>
        </w:rPr>
      </w:pPr>
      <w:r>
        <w:rPr>
          <w:rFonts w:hint="default" w:ascii="Times New Roman" w:hAnsi="Times New Roman" w:cs="Times New Roman"/>
          <w:b/>
          <w:sz w:val="28"/>
          <w:szCs w:val="28"/>
          <w:lang w:val="en-US"/>
        </w:rPr>
        <w:t>2</w:t>
      </w:r>
      <w:r>
        <w:rPr>
          <w:rFonts w:hint="default" w:ascii="Times New Roman" w:hAnsi="Times New Roman" w:cs="Times New Roman"/>
          <w:b/>
          <w:sz w:val="28"/>
          <w:szCs w:val="28"/>
        </w:rPr>
        <w:t>.</w:t>
      </w:r>
      <w:r>
        <w:rPr>
          <w:rFonts w:hint="default"/>
          <w:b/>
          <w:sz w:val="24"/>
          <w:szCs w:val="24"/>
          <w:lang w:val="en-US"/>
        </w:rPr>
        <w:t>4</w:t>
      </w:r>
      <w:r>
        <w:rPr>
          <w:rFonts w:hint="default" w:ascii="Times New Roman" w:hAnsi="Times New Roman" w:cs="Times New Roman"/>
          <w:b/>
          <w:sz w:val="28"/>
          <w:szCs w:val="28"/>
        </w:rPr>
        <w:t xml:space="preserve"> Similar Systems</w:t>
      </w:r>
      <w:bookmarkEnd w:id="22"/>
      <w:r>
        <w:rPr>
          <w:rFonts w:ascii="Times New Roman" w:hAnsi="Times New Roman"/>
          <w:sz w:val="24"/>
          <w:szCs w:val="24"/>
        </w:rPr>
        <w:t xml:space="preserve">    </w:t>
      </w:r>
    </w:p>
    <w:p>
      <w:pPr>
        <w:spacing w:line="360" w:lineRule="auto"/>
        <w:jc w:val="both"/>
        <w:rPr>
          <w:rFonts w:hint="default" w:ascii="Times New Roman" w:hAnsi="Times New Roman"/>
          <w:b/>
          <w:sz w:val="24"/>
          <w:szCs w:val="24"/>
          <w:lang w:val="en-US"/>
        </w:rPr>
      </w:pPr>
      <w:r>
        <w:rPr>
          <w:rFonts w:ascii="Times New Roman" w:hAnsi="Times New Roman"/>
          <w:b/>
          <w:sz w:val="28"/>
          <w:szCs w:val="28"/>
        </w:rPr>
        <w:t xml:space="preserve">      1. </w:t>
      </w:r>
      <w:r>
        <w:rPr>
          <w:rFonts w:hint="default" w:ascii="Times New Roman" w:hAnsi="Times New Roman"/>
          <w:b/>
          <w:sz w:val="24"/>
          <w:szCs w:val="24"/>
          <w:lang w:val="en-US"/>
        </w:rPr>
        <w:t>American FBI  Submit a Tip system</w:t>
      </w:r>
    </w:p>
    <w:p>
      <w:pPr>
        <w:spacing w:line="360" w:lineRule="auto"/>
        <w:jc w:val="both"/>
        <w:rPr>
          <w:rFonts w:hint="default" w:ascii="Times New Roman" w:hAnsi="Times New Roman"/>
          <w:b/>
          <w:sz w:val="24"/>
          <w:szCs w:val="24"/>
          <w:lang w:val="en-US"/>
        </w:rPr>
      </w:pPr>
    </w:p>
    <w:p>
      <w:pPr>
        <w:spacing w:line="360" w:lineRule="auto"/>
        <w:jc w:val="both"/>
        <w:rPr>
          <w:rFonts w:hint="default" w:ascii="Times New Roman" w:hAnsi="Times New Roman"/>
          <w:b/>
          <w:sz w:val="24"/>
          <w:szCs w:val="24"/>
          <w:lang w:val="en-US"/>
        </w:rPr>
      </w:pPr>
      <w:r>
        <w:rPr>
          <w:rFonts w:hint="default" w:ascii="Times New Roman" w:hAnsi="Times New Roman"/>
          <w:b/>
          <w:sz w:val="24"/>
          <w:szCs w:val="24"/>
          <w:lang w:val="en-US"/>
        </w:rPr>
        <w:drawing>
          <wp:inline distT="0" distB="0" distL="114300" distR="114300">
            <wp:extent cx="6297295" cy="3234055"/>
            <wp:effectExtent l="0" t="0" r="8255" b="4445"/>
            <wp:docPr id="4" name="Picture 7"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Screenshot (10)"/>
                    <pic:cNvPicPr>
                      <a:picLocks noChangeAspect="1"/>
                    </pic:cNvPicPr>
                  </pic:nvPicPr>
                  <pic:blipFill>
                    <a:blip r:embed="rId10"/>
                    <a:srcRect t="8662"/>
                    <a:stretch>
                      <a:fillRect/>
                    </a:stretch>
                  </pic:blipFill>
                  <pic:spPr>
                    <a:xfrm>
                      <a:off x="0" y="0"/>
                      <a:ext cx="6297295" cy="3234055"/>
                    </a:xfrm>
                    <a:prstGeom prst="rect">
                      <a:avLst/>
                    </a:prstGeom>
                    <a:noFill/>
                    <a:ln>
                      <a:noFill/>
                    </a:ln>
                  </pic:spPr>
                </pic:pic>
              </a:graphicData>
            </a:graphic>
          </wp:inline>
        </w:drawing>
      </w:r>
    </w:p>
    <w:p>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This is a platform where members of the public can report violations of US federal law or suspected terrorism or criminal activity by filling an online web form.The system also has emergency contacts where someone can call when in an emergency eg, fire,ambulance or robbery.However this system does not have a functionality that allow users to attach files as evisence.It also has no sms service hence communication is slow.The above system has no functionality for viewing missing people and  stolen items recovered by police</w:t>
      </w:r>
    </w:p>
    <w:p>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br w:type="page"/>
      </w:r>
    </w:p>
    <w:p>
      <w:pPr>
        <w:numPr>
          <w:ilvl w:val="0"/>
          <w:numId w:val="4"/>
        </w:num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Nigeria police cybercrime reporting portal</w:t>
      </w:r>
    </w:p>
    <w:p>
      <w:pPr>
        <w:numPr>
          <w:ilvl w:val="0"/>
          <w:numId w:val="0"/>
        </w:numPr>
        <w:spacing w:line="360" w:lineRule="auto"/>
        <w:jc w:val="both"/>
        <w:rPr>
          <w:rFonts w:hint="default" w:ascii="Times New Roman" w:hAnsi="Times New Roman"/>
          <w:b/>
          <w:bCs/>
          <w:sz w:val="28"/>
          <w:szCs w:val="28"/>
          <w:lang w:val="en-US"/>
        </w:rPr>
      </w:pPr>
    </w:p>
    <w:p>
      <w:pPr>
        <w:numPr>
          <w:ilvl w:val="0"/>
          <w:numId w:val="0"/>
        </w:numPr>
        <w:spacing w:line="360" w:lineRule="auto"/>
        <w:jc w:val="both"/>
        <w:rPr>
          <w:rFonts w:hint="default" w:ascii="Times New Roman" w:hAnsi="Times New Roman"/>
          <w:b/>
          <w:bCs/>
          <w:sz w:val="28"/>
          <w:szCs w:val="28"/>
          <w:lang w:val="en-US"/>
        </w:rPr>
      </w:pPr>
    </w:p>
    <w:p>
      <w:pPr>
        <w:numPr>
          <w:ilvl w:val="0"/>
          <w:numId w:val="0"/>
        </w:numPr>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drawing>
          <wp:inline distT="0" distB="0" distL="114300" distR="114300">
            <wp:extent cx="6297295" cy="2959100"/>
            <wp:effectExtent l="0" t="0" r="8255" b="12700"/>
            <wp:docPr id="5" name="Picture 8"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Screenshot (12)"/>
                    <pic:cNvPicPr>
                      <a:picLocks noChangeAspect="1"/>
                    </pic:cNvPicPr>
                  </pic:nvPicPr>
                  <pic:blipFill>
                    <a:blip r:embed="rId11"/>
                    <a:srcRect t="9391"/>
                    <a:stretch>
                      <a:fillRect/>
                    </a:stretch>
                  </pic:blipFill>
                  <pic:spPr>
                    <a:xfrm>
                      <a:off x="0" y="0"/>
                      <a:ext cx="6297295" cy="2959100"/>
                    </a:xfrm>
                    <a:prstGeom prst="rect">
                      <a:avLst/>
                    </a:prstGeom>
                    <a:noFill/>
                    <a:ln>
                      <a:noFill/>
                    </a:ln>
                  </pic:spPr>
                </pic:pic>
              </a:graphicData>
            </a:graphic>
          </wp:inline>
        </w:drawing>
      </w:r>
    </w:p>
    <w:p>
      <w:pPr>
        <w:pStyle w:val="19"/>
        <w:keepNext w:val="0"/>
        <w:keepLines w:val="0"/>
        <w:widowControl/>
        <w:suppressLineNumbers w:val="0"/>
        <w:shd w:val="clear" w:color="auto" w:fill="FFFFFF"/>
        <w:spacing w:before="0" w:beforeAutospacing="0" w:after="15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color="auto" w:fill="FFFFFF"/>
        </w:rPr>
      </w:pPr>
      <w:r>
        <w:rPr>
          <w:rFonts w:hint="default" w:ascii="Times New Roman" w:hAnsi="Times New Roman" w:eastAsia="sans-serif" w:cs="Times New Roman"/>
          <w:i w:val="0"/>
          <w:iCs w:val="0"/>
          <w:caps w:val="0"/>
          <w:color w:val="auto"/>
          <w:spacing w:val="0"/>
          <w:sz w:val="24"/>
          <w:szCs w:val="24"/>
          <w:shd w:val="clear" w:color="auto" w:fill="FFFFFF"/>
        </w:rPr>
        <w:t>This portal is an initiative of Nigeria Police Force to facilitate victims/complainants to report cyber</w:t>
      </w:r>
      <w:r>
        <w:rPr>
          <w:rFonts w:hint="default" w:ascii="Times New Roman" w:hAnsi="Times New Roman" w:eastAsia="sans-serif" w:cs="Times New Roman"/>
          <w:i w:val="0"/>
          <w:iCs w:val="0"/>
          <w:caps w:val="0"/>
          <w:color w:val="auto"/>
          <w:spacing w:val="0"/>
          <w:sz w:val="24"/>
          <w:szCs w:val="24"/>
          <w:shd w:val="clear" w:color="auto" w:fill="FFFFFF"/>
          <w:lang w:val="en-US"/>
        </w:rPr>
        <w:t xml:space="preserve"> </w:t>
      </w:r>
      <w:r>
        <w:rPr>
          <w:rFonts w:hint="default" w:ascii="Times New Roman" w:hAnsi="Times New Roman" w:eastAsia="sans-serif" w:cs="Times New Roman"/>
          <w:i w:val="0"/>
          <w:iCs w:val="0"/>
          <w:caps w:val="0"/>
          <w:color w:val="auto"/>
          <w:spacing w:val="0"/>
          <w:sz w:val="24"/>
          <w:szCs w:val="24"/>
          <w:shd w:val="clear" w:color="auto" w:fill="FFFFFF"/>
        </w:rPr>
        <w:t>cri</w:t>
      </w:r>
      <w:r>
        <w:rPr>
          <w:rFonts w:hint="default" w:ascii="Times New Roman" w:hAnsi="Times New Roman" w:eastAsia="sans-serif" w:cs="Times New Roman"/>
          <w:i w:val="0"/>
          <w:iCs w:val="0"/>
          <w:caps w:val="0"/>
          <w:color w:val="auto"/>
          <w:spacing w:val="0"/>
          <w:sz w:val="24"/>
          <w:szCs w:val="24"/>
          <w:shd w:val="clear" w:color="auto" w:fill="FFFFFF"/>
          <w:lang w:val="en-US"/>
        </w:rPr>
        <w:t>m</w:t>
      </w:r>
      <w:r>
        <w:rPr>
          <w:rFonts w:hint="default" w:ascii="Times New Roman" w:hAnsi="Times New Roman" w:eastAsia="sans-serif" w:cs="Times New Roman"/>
          <w:i w:val="0"/>
          <w:iCs w:val="0"/>
          <w:caps w:val="0"/>
          <w:color w:val="auto"/>
          <w:spacing w:val="0"/>
          <w:sz w:val="24"/>
          <w:szCs w:val="24"/>
          <w:shd w:val="clear" w:color="auto" w:fill="FFFFFF"/>
        </w:rPr>
        <w:t>e complaints online. This</w:t>
      </w:r>
      <w:r>
        <w:rPr>
          <w:rFonts w:hint="default" w:ascii="Times New Roman" w:hAnsi="Times New Roman" w:eastAsia="sans-serif" w:cs="Times New Roman"/>
          <w:i w:val="0"/>
          <w:iCs w:val="0"/>
          <w:caps w:val="0"/>
          <w:color w:val="auto"/>
          <w:spacing w:val="0"/>
          <w:sz w:val="24"/>
          <w:szCs w:val="24"/>
          <w:shd w:val="clear" w:color="auto" w:fill="FFFFFF"/>
          <w:lang w:val="en-US"/>
        </w:rPr>
        <w:t xml:space="preserve"> </w:t>
      </w:r>
      <w:r>
        <w:rPr>
          <w:rFonts w:hint="default" w:ascii="Times New Roman" w:hAnsi="Times New Roman" w:eastAsia="sans-serif" w:cs="Times New Roman"/>
          <w:i w:val="0"/>
          <w:iCs w:val="0"/>
          <w:caps w:val="0"/>
          <w:color w:val="auto"/>
          <w:spacing w:val="0"/>
          <w:sz w:val="24"/>
          <w:szCs w:val="24"/>
          <w:shd w:val="clear" w:color="auto" w:fill="FFFFFF"/>
        </w:rPr>
        <w:t>portal caters to complaints pertaining to cyber</w:t>
      </w:r>
      <w:r>
        <w:rPr>
          <w:rFonts w:hint="default" w:ascii="Times New Roman" w:hAnsi="Times New Roman" w:eastAsia="sans-serif" w:cs="Times New Roman"/>
          <w:i w:val="0"/>
          <w:iCs w:val="0"/>
          <w:caps w:val="0"/>
          <w:color w:val="auto"/>
          <w:spacing w:val="0"/>
          <w:sz w:val="24"/>
          <w:szCs w:val="24"/>
          <w:shd w:val="clear" w:color="auto" w:fill="FFFFFF"/>
          <w:lang w:val="en-US"/>
        </w:rPr>
        <w:t xml:space="preserve"> </w:t>
      </w:r>
      <w:r>
        <w:rPr>
          <w:rFonts w:hint="default" w:ascii="Times New Roman" w:hAnsi="Times New Roman" w:eastAsia="sans-serif" w:cs="Times New Roman"/>
          <w:i w:val="0"/>
          <w:iCs w:val="0"/>
          <w:caps w:val="0"/>
          <w:color w:val="auto"/>
          <w:spacing w:val="0"/>
          <w:sz w:val="24"/>
          <w:szCs w:val="24"/>
          <w:shd w:val="clear" w:color="auto" w:fill="FFFFFF"/>
        </w:rPr>
        <w:t>cri</w:t>
      </w:r>
      <w:r>
        <w:rPr>
          <w:rFonts w:hint="default" w:ascii="Times New Roman" w:hAnsi="Times New Roman" w:eastAsia="sans-serif" w:cs="Times New Roman"/>
          <w:i w:val="0"/>
          <w:iCs w:val="0"/>
          <w:caps w:val="0"/>
          <w:color w:val="auto"/>
          <w:spacing w:val="0"/>
          <w:sz w:val="24"/>
          <w:szCs w:val="24"/>
          <w:shd w:val="clear" w:color="auto" w:fill="FFFFFF"/>
          <w:lang w:val="en-US"/>
        </w:rPr>
        <w:t>m</w:t>
      </w:r>
      <w:r>
        <w:rPr>
          <w:rFonts w:hint="default" w:ascii="Times New Roman" w:hAnsi="Times New Roman" w:eastAsia="sans-serif" w:cs="Times New Roman"/>
          <w:i w:val="0"/>
          <w:iCs w:val="0"/>
          <w:caps w:val="0"/>
          <w:color w:val="auto"/>
          <w:spacing w:val="0"/>
          <w:sz w:val="24"/>
          <w:szCs w:val="24"/>
          <w:shd w:val="clear" w:color="auto" w:fill="FFFFFF"/>
        </w:rPr>
        <w:t>es only. Complaints reported on this portal will be attended to by the police based on the information available in the complaints. It is important that correct and accurate details are provided while filing complaint for prompt action.</w:t>
      </w:r>
    </w:p>
    <w:p>
      <w:pPr>
        <w:pStyle w:val="19"/>
        <w:keepNext w:val="0"/>
        <w:keepLines w:val="0"/>
        <w:widowControl/>
        <w:suppressLineNumbers w:val="0"/>
        <w:shd w:val="clear" w:color="auto" w:fill="FFFFFF"/>
        <w:spacing w:before="0" w:beforeAutospacing="0" w:after="15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color="auto" w:fill="FFFFFF"/>
          <w:lang w:val="en-US"/>
        </w:rPr>
      </w:pPr>
      <w:r>
        <w:rPr>
          <w:rFonts w:hint="default" w:ascii="Times New Roman" w:hAnsi="Times New Roman" w:eastAsia="sans-serif" w:cs="Times New Roman"/>
          <w:i w:val="0"/>
          <w:iCs w:val="0"/>
          <w:caps w:val="0"/>
          <w:color w:val="auto"/>
          <w:spacing w:val="0"/>
          <w:sz w:val="24"/>
          <w:szCs w:val="24"/>
          <w:shd w:val="clear" w:color="auto" w:fill="FFFFFF"/>
          <w:lang w:val="en-US"/>
        </w:rPr>
        <w:t xml:space="preserve">This system only </w:t>
      </w:r>
      <w:r>
        <w:rPr>
          <w:rFonts w:hint="default" w:ascii="Times New Roman" w:hAnsi="Times New Roman" w:eastAsia="sans-serif" w:cs="Times New Roman"/>
          <w:i w:val="0"/>
          <w:iCs w:val="0"/>
          <w:color w:val="auto"/>
          <w:spacing w:val="0"/>
          <w:sz w:val="24"/>
          <w:szCs w:val="24"/>
          <w:shd w:val="clear" w:color="auto" w:fill="FFFFFF"/>
          <w:lang w:val="en-US"/>
        </w:rPr>
        <w:t>deals</w:t>
      </w:r>
      <w:r>
        <w:rPr>
          <w:rFonts w:hint="default" w:ascii="Times New Roman" w:hAnsi="Times New Roman" w:eastAsia="sans-serif" w:cs="Times New Roman"/>
          <w:i w:val="0"/>
          <w:iCs w:val="0"/>
          <w:caps w:val="0"/>
          <w:color w:val="auto"/>
          <w:spacing w:val="0"/>
          <w:sz w:val="24"/>
          <w:szCs w:val="24"/>
          <w:shd w:val="clear" w:color="auto" w:fill="FFFFFF"/>
          <w:lang w:val="en-US"/>
        </w:rPr>
        <w:t xml:space="preserve"> with cybercrime.Their users have to </w:t>
      </w:r>
      <w:r>
        <w:rPr>
          <w:rFonts w:hint="default" w:ascii="Times New Roman" w:hAnsi="Times New Roman" w:eastAsia="sans-serif" w:cs="Times New Roman"/>
          <w:i w:val="0"/>
          <w:iCs w:val="0"/>
          <w:color w:val="auto"/>
          <w:spacing w:val="0"/>
          <w:sz w:val="24"/>
          <w:szCs w:val="24"/>
          <w:shd w:val="clear" w:color="auto" w:fill="FFFFFF"/>
          <w:lang w:val="en-US"/>
        </w:rPr>
        <w:t>visit</w:t>
      </w:r>
      <w:r>
        <w:rPr>
          <w:rFonts w:hint="default" w:ascii="Times New Roman" w:hAnsi="Times New Roman" w:eastAsia="sans-serif" w:cs="Times New Roman"/>
          <w:i w:val="0"/>
          <w:iCs w:val="0"/>
          <w:caps w:val="0"/>
          <w:color w:val="auto"/>
          <w:spacing w:val="0"/>
          <w:sz w:val="24"/>
          <w:szCs w:val="24"/>
          <w:shd w:val="clear" w:color="auto" w:fill="FFFFFF"/>
          <w:lang w:val="en-US"/>
        </w:rPr>
        <w:t xml:space="preserve"> the </w:t>
      </w:r>
      <w:r>
        <w:rPr>
          <w:rFonts w:hint="default" w:ascii="Times New Roman" w:hAnsi="Times New Roman" w:eastAsia="sans-serif" w:cs="Times New Roman"/>
          <w:i w:val="0"/>
          <w:iCs w:val="0"/>
          <w:color w:val="auto"/>
          <w:spacing w:val="0"/>
          <w:sz w:val="24"/>
          <w:szCs w:val="24"/>
          <w:shd w:val="clear" w:color="auto" w:fill="FFFFFF"/>
          <w:lang w:val="en-US"/>
        </w:rPr>
        <w:t>police</w:t>
      </w:r>
      <w:r>
        <w:rPr>
          <w:rFonts w:hint="default" w:ascii="Times New Roman" w:hAnsi="Times New Roman" w:eastAsia="sans-serif" w:cs="Times New Roman"/>
          <w:i w:val="0"/>
          <w:iCs w:val="0"/>
          <w:caps w:val="0"/>
          <w:color w:val="auto"/>
          <w:spacing w:val="0"/>
          <w:sz w:val="24"/>
          <w:szCs w:val="24"/>
          <w:shd w:val="clear" w:color="auto" w:fill="FFFFFF"/>
          <w:lang w:val="en-US"/>
        </w:rPr>
        <w:t xml:space="preserve"> station physically to report offence and crime.</w:t>
      </w:r>
    </w:p>
    <w:p>
      <w:pPr>
        <w:pStyle w:val="19"/>
        <w:keepNext w:val="0"/>
        <w:keepLines w:val="0"/>
        <w:widowControl/>
        <w:suppressLineNumbers w:val="0"/>
        <w:shd w:val="clear" w:color="auto" w:fill="FFFFFF"/>
        <w:spacing w:before="0" w:beforeAutospacing="0" w:after="15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color="auto" w:fill="FFFFFF"/>
        </w:rPr>
      </w:pPr>
    </w:p>
    <w:p>
      <w:pPr>
        <w:pStyle w:val="3"/>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2.5 CRITICAL REVIEW.</w:t>
      </w:r>
    </w:p>
    <w:p>
      <w:pPr>
        <w:pStyle w:val="47"/>
        <w:spacing w:line="360" w:lineRule="auto"/>
        <w:jc w:val="both"/>
        <w:rPr>
          <w:rFonts w:hint="default" w:ascii="Times New Roman" w:hAnsi="Times New Roman" w:cs="Times New Roman"/>
          <w:color w:val="auto"/>
          <w:sz w:val="24"/>
          <w:szCs w:val="24"/>
          <w:lang w:val="en-US"/>
        </w:rPr>
      </w:pPr>
      <w:r>
        <w:rPr>
          <w:rFonts w:ascii="Times New Roman" w:hAnsi="Times New Roman" w:cs="Times New Roman"/>
          <w:color w:val="auto"/>
          <w:sz w:val="24"/>
          <w:szCs w:val="24"/>
        </w:rPr>
        <w:t xml:space="preserve">The proposed project is expected to possess some unique features different from the other similar existing system. One of the features is that it allows the </w:t>
      </w:r>
      <w:r>
        <w:rPr>
          <w:rFonts w:hint="default" w:ascii="Times New Roman" w:hAnsi="Times New Roman" w:cs="Times New Roman"/>
          <w:color w:val="auto"/>
          <w:sz w:val="24"/>
          <w:szCs w:val="24"/>
          <w:lang w:val="en-US"/>
        </w:rPr>
        <w:t>user upload photos as evidence,view and report wanted suspect easily.The system also has sms functionality where reported case are received by the admin as sms.</w:t>
      </w:r>
    </w:p>
    <w:p>
      <w:pPr>
        <w:pStyle w:val="47"/>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system also has functionality that allow reporting of missing persons whwre their details can  be seen by members of the public.These details include the missing person photo.</w:t>
      </w:r>
    </w:p>
    <w:p>
      <w:pPr>
        <w:pStyle w:val="3"/>
        <w:spacing w:line="360" w:lineRule="auto"/>
        <w:jc w:val="both"/>
        <w:rPr>
          <w:rFonts w:hint="default" w:ascii="Times New Roman" w:hAnsi="Times New Roman" w:cs="Times New Roman"/>
          <w:b/>
          <w:sz w:val="24"/>
          <w:szCs w:val="24"/>
        </w:rPr>
      </w:pPr>
      <w:r>
        <w:rPr>
          <w:rFonts w:hint="default" w:ascii="Times New Roman" w:hAnsi="Times New Roman" w:cs="Times New Roman"/>
          <w:b/>
          <w:sz w:val="28"/>
          <w:szCs w:val="28"/>
        </w:rPr>
        <w:t xml:space="preserve"> </w:t>
      </w:r>
      <w:bookmarkStart w:id="23" w:name="_Toc29825144"/>
      <w:r>
        <w:rPr>
          <w:rFonts w:hint="default" w:ascii="Times New Roman" w:hAnsi="Times New Roman" w:cs="Times New Roman"/>
          <w:b/>
          <w:sz w:val="24"/>
          <w:szCs w:val="24"/>
        </w:rPr>
        <w:t>2.</w:t>
      </w:r>
      <w:r>
        <w:rPr>
          <w:rFonts w:hint="default" w:ascii="Times New Roman" w:hAnsi="Times New Roman" w:cs="Times New Roman"/>
          <w:b/>
          <w:sz w:val="24"/>
          <w:szCs w:val="24"/>
          <w:lang w:val="en-US"/>
        </w:rPr>
        <w:t>6</w:t>
      </w:r>
      <w:r>
        <w:rPr>
          <w:rFonts w:hint="default" w:ascii="Times New Roman" w:hAnsi="Times New Roman" w:cs="Times New Roman"/>
          <w:b/>
          <w:sz w:val="24"/>
          <w:szCs w:val="24"/>
        </w:rPr>
        <w:t>Chapter summary.</w:t>
      </w:r>
      <w:bookmarkEnd w:id="23"/>
    </w:p>
    <w:p>
      <w:pPr>
        <w:spacing w:line="360" w:lineRule="auto"/>
        <w:jc w:val="both"/>
        <w:rPr>
          <w:rFonts w:ascii="Times New Roman" w:hAnsi="Times New Roman"/>
          <w:sz w:val="24"/>
          <w:szCs w:val="24"/>
        </w:rPr>
      </w:pPr>
      <w:r>
        <w:rPr>
          <w:rFonts w:ascii="Times New Roman" w:hAnsi="Times New Roman"/>
          <w:sz w:val="24"/>
          <w:szCs w:val="24"/>
        </w:rPr>
        <w:t xml:space="preserve"> C</w:t>
      </w:r>
      <w:r>
        <w:rPr>
          <w:rFonts w:hint="default" w:ascii="Times New Roman" w:hAnsi="Times New Roman"/>
          <w:sz w:val="24"/>
          <w:szCs w:val="24"/>
          <w:lang w:val="en-US"/>
        </w:rPr>
        <w:t xml:space="preserve">rime reporting </w:t>
      </w:r>
      <w:r>
        <w:rPr>
          <w:rFonts w:ascii="Times New Roman" w:hAnsi="Times New Roman"/>
          <w:sz w:val="24"/>
          <w:szCs w:val="24"/>
        </w:rPr>
        <w:t xml:space="preserve"> has many trust and cooperate issues. With employment of the right technology most of these problems can be mitigated to a great scale and enhance the performance in th</w:t>
      </w:r>
      <w:r>
        <w:rPr>
          <w:rFonts w:hint="default" w:ascii="Times New Roman" w:hAnsi="Times New Roman"/>
          <w:sz w:val="24"/>
          <w:szCs w:val="24"/>
          <w:lang w:val="en-US"/>
        </w:rPr>
        <w:t>is</w:t>
      </w:r>
      <w:r>
        <w:rPr>
          <w:rFonts w:ascii="Times New Roman" w:hAnsi="Times New Roman"/>
          <w:sz w:val="24"/>
          <w:szCs w:val="24"/>
        </w:rPr>
        <w:t xml:space="preserve"> sector.</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page"/>
      </w:r>
    </w:p>
    <w:p>
      <w:pPr>
        <w:pStyle w:val="2"/>
        <w:spacing w:line="360" w:lineRule="auto"/>
        <w:jc w:val="both"/>
        <w:rPr>
          <w:rFonts w:ascii="Times New Roman" w:hAnsi="Times New Roman"/>
          <w:b/>
          <w:sz w:val="28"/>
          <w:szCs w:val="28"/>
        </w:rPr>
      </w:pPr>
      <w:bookmarkStart w:id="24" w:name="__RefHeading___Toc1388_1482918960"/>
      <w:bookmarkEnd w:id="24"/>
      <w:r>
        <w:rPr>
          <w:rFonts w:ascii="Times New Roman" w:hAnsi="Times New Roman"/>
          <w:b/>
          <w:sz w:val="28"/>
          <w:szCs w:val="28"/>
        </w:rPr>
        <w:t xml:space="preserve">                                 </w:t>
      </w:r>
      <w:bookmarkStart w:id="25" w:name="_Toc29825145"/>
      <w:r>
        <w:rPr>
          <w:rFonts w:ascii="Times New Roman" w:hAnsi="Times New Roman"/>
          <w:b/>
          <w:sz w:val="28"/>
          <w:szCs w:val="28"/>
        </w:rPr>
        <w:t>CHAPTER THREE: METHODOLOGY</w:t>
      </w:r>
      <w:bookmarkEnd w:id="25"/>
    </w:p>
    <w:p>
      <w:pPr>
        <w:pStyle w:val="3"/>
        <w:spacing w:line="360" w:lineRule="auto"/>
        <w:jc w:val="both"/>
        <w:rPr>
          <w:rFonts w:ascii="Times New Roman" w:hAnsi="Times New Roman"/>
          <w:b/>
          <w:sz w:val="28"/>
          <w:szCs w:val="28"/>
        </w:rPr>
      </w:pPr>
      <w:bookmarkStart w:id="26" w:name="__RefHeading___Toc1390_1482918960"/>
      <w:bookmarkEnd w:id="26"/>
      <w:bookmarkStart w:id="27" w:name="_Toc29825146"/>
      <w:r>
        <w:rPr>
          <w:rFonts w:ascii="Times New Roman" w:hAnsi="Times New Roman"/>
          <w:b/>
          <w:sz w:val="28"/>
          <w:szCs w:val="28"/>
        </w:rPr>
        <w:t>3.1 Introduction</w:t>
      </w:r>
      <w:bookmarkEnd w:id="27"/>
    </w:p>
    <w:p>
      <w:pPr>
        <w:spacing w:line="360" w:lineRule="auto"/>
        <w:jc w:val="both"/>
        <w:rPr>
          <w:rFonts w:ascii="Times New Roman" w:hAnsi="Times New Roman"/>
          <w:sz w:val="24"/>
          <w:szCs w:val="24"/>
        </w:rPr>
      </w:pPr>
      <w:r>
        <w:rPr>
          <w:rFonts w:ascii="Times New Roman" w:hAnsi="Times New Roman"/>
          <w:sz w:val="24"/>
          <w:szCs w:val="24"/>
        </w:rPr>
        <w:t>This chapter is organized and describes research methodologies, research design, target population, data collection, data analysis, data specification validity and reliability of the study UML diagrams and lastly a summary of the chapter</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{"citationID":"lnFSSXyE","properties":{"formattedCitation":"(Wang &amp; Salazar, 2016)","plainCitation":"(Wang &amp; Salazar, 2016)","noteIndex":0},"citationItems":[{"id":72,"uris":["http://zotero.org/users/5540378/items/2EKVYJTL"],"uri":["http://zotero.org/users/5540378/items/2EKVYJTL"],"itemData":{"id":72,"type":"article-journal","title":"Culture-independent rapid detection methods for bacterial pathogens and toxins in food matrices","container-title":"Comprehensive Reviews in Food Science and Food Safety","page":"183–205","volume":"15","issue":"1","source":"Google Scholar","author":[{"family":"Wang","given":"Yun"},{"family":"Salazar","given":"Joelle K."}],"issued":{"date-parts":[["2016"]]}}}],"schema":"https://github.com/citation-style-language/schema/raw/master/csl-citation.json"}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(Wang &amp; Salazar, 2016)</w:t>
      </w:r>
      <w:r>
        <w:rPr>
          <w:rFonts w:ascii="Times New Roman" w:hAnsi="Times New Roman"/>
          <w:sz w:val="24"/>
          <w:szCs w:val="24"/>
        </w:rPr>
        <w:fldChar w:fldCharType="end"/>
      </w:r>
      <w:r>
        <w:rPr>
          <w:rFonts w:ascii="Times New Roman" w:hAnsi="Times New Roman"/>
          <w:sz w:val="24"/>
          <w:szCs w:val="24"/>
        </w:rPr>
        <w:t>.</w:t>
      </w:r>
    </w:p>
    <w:p>
      <w:pPr>
        <w:pStyle w:val="3"/>
        <w:spacing w:line="360" w:lineRule="auto"/>
        <w:jc w:val="both"/>
        <w:rPr>
          <w:rFonts w:ascii="Times New Roman" w:hAnsi="Times New Roman"/>
          <w:b/>
          <w:sz w:val="28"/>
          <w:szCs w:val="28"/>
        </w:rPr>
      </w:pPr>
      <w:bookmarkStart w:id="28" w:name="_Toc29825147"/>
      <w:r>
        <w:rPr>
          <w:rFonts w:ascii="Times New Roman" w:hAnsi="Times New Roman"/>
          <w:b/>
          <w:sz w:val="28"/>
          <w:szCs w:val="28"/>
        </w:rPr>
        <w:t>3.2 Research Design</w:t>
      </w:r>
      <w:bookmarkEnd w:id="28"/>
    </w:p>
    <w:p>
      <w:pPr>
        <w:spacing w:line="360" w:lineRule="auto"/>
        <w:jc w:val="both"/>
        <w:rPr>
          <w:rFonts w:ascii="Times New Roman" w:hAnsi="Times New Roman"/>
          <w:sz w:val="24"/>
          <w:szCs w:val="24"/>
        </w:rPr>
      </w:pPr>
      <w:r>
        <w:rPr>
          <w:rFonts w:ascii="Times New Roman" w:hAnsi="Times New Roman"/>
          <w:sz w:val="24"/>
          <w:szCs w:val="24"/>
        </w:rPr>
        <w:t>This section focuses on how data will be collected and analyzed basing on the specification in the research problem. It outlays the blueprint of how the data and information is to be gathered and analyzed. This study will employ exploratory design that will help determine the best research design, data collection method and selection of subjects.</w:t>
      </w:r>
    </w:p>
    <w:p>
      <w:pPr>
        <w:pStyle w:val="4"/>
        <w:spacing w:line="360" w:lineRule="auto"/>
        <w:jc w:val="both"/>
        <w:rPr>
          <w:rFonts w:ascii="Times New Roman" w:hAnsi="Times New Roman"/>
          <w:b/>
          <w:sz w:val="28"/>
          <w:szCs w:val="28"/>
        </w:rPr>
      </w:pPr>
      <w:bookmarkStart w:id="29" w:name="_Toc29825148"/>
      <w:r>
        <w:rPr>
          <w:rFonts w:ascii="Times New Roman" w:hAnsi="Times New Roman"/>
          <w:b/>
          <w:sz w:val="28"/>
          <w:szCs w:val="28"/>
        </w:rPr>
        <w:t>3.2.1 Target population</w:t>
      </w:r>
      <w:bookmarkEnd w:id="29"/>
    </w:p>
    <w:p>
      <w:pPr>
        <w:spacing w:line="360" w:lineRule="auto"/>
        <w:jc w:val="both"/>
        <w:rPr>
          <w:rFonts w:ascii="Times New Roman" w:hAnsi="Times New Roman"/>
          <w:sz w:val="24"/>
          <w:szCs w:val="24"/>
        </w:rPr>
      </w:pPr>
      <w:r>
        <w:rPr>
          <w:rFonts w:ascii="Times New Roman" w:hAnsi="Times New Roman"/>
          <w:sz w:val="24"/>
          <w:szCs w:val="24"/>
        </w:rPr>
        <w:t xml:space="preserve">The population that is in scope in relation to this study is entire Kenyan citizen as any citizen with access to the internet and a smart device should be able to </w:t>
      </w:r>
      <w:r>
        <w:rPr>
          <w:rFonts w:hint="default" w:ascii="Times New Roman" w:hAnsi="Times New Roman"/>
          <w:sz w:val="24"/>
          <w:szCs w:val="24"/>
          <w:lang w:val="en-US"/>
        </w:rPr>
        <w:t>report case</w:t>
      </w:r>
      <w:r>
        <w:rPr>
          <w:rFonts w:ascii="Times New Roman" w:hAnsi="Times New Roman"/>
          <w:sz w:val="24"/>
          <w:szCs w:val="24"/>
        </w:rPr>
        <w:t>. The same target population will be used for requirement gathering and testing.</w:t>
      </w:r>
    </w:p>
    <w:p>
      <w:pPr>
        <w:pStyle w:val="4"/>
        <w:spacing w:line="360" w:lineRule="auto"/>
        <w:jc w:val="both"/>
        <w:rPr>
          <w:rFonts w:ascii="Times New Roman" w:hAnsi="Times New Roman"/>
          <w:b/>
          <w:sz w:val="28"/>
          <w:szCs w:val="28"/>
        </w:rPr>
      </w:pPr>
      <w:bookmarkStart w:id="30" w:name="_Toc29825149"/>
      <w:r>
        <w:rPr>
          <w:rFonts w:ascii="Times New Roman" w:hAnsi="Times New Roman"/>
          <w:b/>
          <w:sz w:val="28"/>
          <w:szCs w:val="28"/>
        </w:rPr>
        <w:t>3.2.2 Sample size</w:t>
      </w:r>
      <w:bookmarkEnd w:id="30"/>
    </w:p>
    <w:p>
      <w:pPr>
        <w:spacing w:line="360" w:lineRule="auto"/>
        <w:jc w:val="both"/>
        <w:rPr>
          <w:rFonts w:ascii="Times New Roman" w:hAnsi="Times New Roman"/>
          <w:sz w:val="24"/>
          <w:szCs w:val="24"/>
        </w:rPr>
      </w:pPr>
      <w:r>
        <w:rPr>
          <w:rFonts w:ascii="Times New Roman" w:hAnsi="Times New Roman"/>
          <w:sz w:val="24"/>
          <w:szCs w:val="24"/>
        </w:rPr>
        <w:t>A sample is a subset of an entire set in this case, population. In the requirements gathering, the study will sample a sizeable number of citizens in a few major cities from all social walks of life. This will result to proportional sample size. They will help to obtain the system requirements and the users’ requirements.</w:t>
      </w:r>
    </w:p>
    <w:p>
      <w:pPr>
        <w:pStyle w:val="4"/>
        <w:spacing w:line="360" w:lineRule="auto"/>
        <w:jc w:val="both"/>
        <w:rPr>
          <w:rFonts w:ascii="Times New Roman" w:hAnsi="Times New Roman"/>
          <w:b/>
          <w:sz w:val="28"/>
          <w:szCs w:val="28"/>
        </w:rPr>
      </w:pPr>
      <w:bookmarkStart w:id="31" w:name="_Toc29825150"/>
      <w:r>
        <w:rPr>
          <w:rFonts w:ascii="Times New Roman" w:hAnsi="Times New Roman"/>
          <w:b/>
          <w:sz w:val="28"/>
          <w:szCs w:val="28"/>
        </w:rPr>
        <w:t>3.2.3 Data collection procedure &amp; instruments</w:t>
      </w:r>
      <w:bookmarkEnd w:id="31"/>
    </w:p>
    <w:p>
      <w:pPr>
        <w:spacing w:line="360" w:lineRule="auto"/>
        <w:jc w:val="both"/>
        <w:rPr>
          <w:rFonts w:ascii="Times New Roman" w:hAnsi="Times New Roman"/>
          <w:sz w:val="24"/>
          <w:szCs w:val="24"/>
        </w:rPr>
      </w:pPr>
      <w:r>
        <w:rPr>
          <w:rFonts w:ascii="Times New Roman" w:hAnsi="Times New Roman"/>
          <w:sz w:val="24"/>
          <w:szCs w:val="24"/>
        </w:rPr>
        <w:t>The study will employ the use of questionnaires, interviews, records and experimental approach to gather the requirements. The researcher will schedule for interviews with students and also prepare a number of copies of questionnaires to be administered.</w:t>
      </w:r>
    </w:p>
    <w:p>
      <w:pPr>
        <w:pStyle w:val="3"/>
        <w:spacing w:line="360" w:lineRule="auto"/>
        <w:jc w:val="both"/>
        <w:rPr>
          <w:rFonts w:hint="default" w:ascii="Times New Roman" w:hAnsi="Times New Roman" w:cs="Times New Roman"/>
          <w:b/>
          <w:sz w:val="28"/>
          <w:szCs w:val="28"/>
        </w:rPr>
      </w:pPr>
      <w:bookmarkStart w:id="32" w:name="_Toc29825151"/>
      <w:r>
        <w:rPr>
          <w:rFonts w:hint="default" w:ascii="Times New Roman" w:hAnsi="Times New Roman" w:cs="Times New Roman"/>
          <w:b/>
          <w:sz w:val="28"/>
          <w:szCs w:val="28"/>
        </w:rPr>
        <w:t>3.3 System Development methodology</w:t>
      </w:r>
      <w:bookmarkEnd w:id="32"/>
    </w:p>
    <w:p>
      <w:pPr>
        <w:spacing w:line="360" w:lineRule="auto"/>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ADDIN ZOTERO_ITEM CSL_CITATION {"citationID":"w840B2jN","properties":{"formattedCitation":"(L\\uc0\\u243{}pez-Campos et al., 2012)","plainCitation":"(López-Campos et al., 2012)","noteIndex":0},"citationItems":[{"id":28,"uris":["http://zotero.org/users/5540378/items/C92QMX9U"],"uri":["http://zotero.org/users/5540378/items/C92QMX9U"],"itemData":{"id":28,"type":"chapter","title":"Bioinformatics in Support of Microarray Experiments","container-title":"Microarray Detection and Characterization of Bacterial Foodborne Pathogens","publisher":"Springer","page":"49–92","source":"Google Scholar","author":[{"family":"López-Campos","given":"Guillermo"},{"family":"Martínez-Suárez","given":"Joaquín V."},{"family":"Aguado-Urda","given":"Mónica"},{"family":"López-Alonso","given":"Victoria"}],"issued":{"date-parts":[["2012"]]}}}],"schema":"https://github.com/citation-style-language/schema/raw/master/csl-citation.json"}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(López-Campos et al., 2012)</w:t>
      </w:r>
      <w:r>
        <w:rPr>
          <w:rFonts w:ascii="Times New Roman" w:hAnsi="Times New Roman"/>
          <w:sz w:val="24"/>
          <w:szCs w:val="24"/>
        </w:rPr>
        <w:fldChar w:fldCharType="end"/>
      </w:r>
      <w:r>
        <w:rPr>
          <w:rFonts w:ascii="Times New Roman" w:hAnsi="Times New Roman"/>
          <w:sz w:val="24"/>
          <w:szCs w:val="24"/>
        </w:rPr>
        <w:t xml:space="preserve">System development methodologies tries to describe a way of developing software. It outlines the steps to plan, design and control the whole process of developing a system. This study intends to use waterfall model for developing the system where it will divide the project into sequential cases with overlap and splash back in case of error. This is a linear model where each activity provides the input to the next stage in the process.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{"citationID":"Ot0jgOHw","properties":{"formattedCitation":"(Eom et al., 2007)","plainCitation":"(Eom et al., 2007)","noteIndex":0},"citationItems":[{"id":35,"uris":["http://zotero.org/users/5540378/items/MZFNN84M"],"uri":["http://zotero.org/users/5540378/items/MZFNN84M"],"itemData":{"id":35,"type":"article-journal","title":"Multiple detection of food-borne pathogenic bacteria using a novel 16S rDNA-based oligonucleotide signature chip","container-title":"Biosensors and Bioelectronics","page":"845–853","volume":"22","issue":"6","source":"Google Scholar","author":[{"family":"Eom","given":"Ho Seop"},{"family":"Hwang","given":"Byeong Hee"},{"family":"Kim","given":"Duk-Hee"},{"family":"Lee","given":"In-Beum"},{"family":"Kim","given":"Young Hee"},{"family":"Cha","given":"Hyung Joon"}],"issued":{"date-parts":[["2007"]]}}}],"schema":"https://github.com/citation-style-language/schema/raw/master/csl-citation.json"}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(Eom et al., 2007)</w:t>
      </w:r>
      <w:r>
        <w:rPr>
          <w:rFonts w:ascii="Times New Roman" w:hAnsi="Times New Roman"/>
          <w:sz w:val="24"/>
          <w:szCs w:val="24"/>
        </w:rPr>
        <w:fldChar w:fldCharType="end"/>
      </w:r>
      <w:r>
        <w:rPr>
          <w:rFonts w:ascii="Times New Roman" w:hAnsi="Times New Roman"/>
          <w:sz w:val="24"/>
          <w:szCs w:val="24"/>
        </w:rPr>
        <w:t>This process usually has high visibility because at the close of each stage full documentation is generated for that stage.  Emphasis will be on planning time schedules target dates, budgets and implementation of the entire system.</w:t>
      </w:r>
    </w:p>
    <w:p>
      <w:pPr>
        <w:spacing w:line="360" w:lineRule="auto"/>
        <w:jc w:val="both"/>
        <w:rPr>
          <w:rFonts w:ascii="Times New Roman" w:hAnsi="Times New Roman"/>
          <w:sz w:val="24"/>
          <w:szCs w:val="24"/>
        </w:rPr>
      </w:pPr>
      <w:r>
        <w:rPr>
          <w:rFonts w:ascii="Times New Roman" w:hAnsi="Times New Roman"/>
          <w:sz w:val="24"/>
          <w:szCs w:val="24"/>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6248400" cy="6002020"/>
            <wp:effectExtent l="0" t="0" r="0" b="0"/>
            <wp:wrapSquare wrapText="largest"/>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preferRelativeResize="0">
                      <a:picLocks noChangeAspect="1"/>
                    </pic:cNvPicPr>
                  </pic:nvPicPr>
                  <pic:blipFill>
                    <a:blip r:embed="rId12"/>
                    <a:stretch>
                      <a:fillRect/>
                    </a:stretch>
                  </pic:blipFill>
                  <pic:spPr>
                    <a:xfrm>
                      <a:off x="0" y="0"/>
                      <a:ext cx="6248400" cy="6002020"/>
                    </a:xfrm>
                    <a:prstGeom prst="rect">
                      <a:avLst/>
                    </a:prstGeom>
                    <a:noFill/>
                    <a:ln>
                      <a:noFill/>
                    </a:ln>
                  </pic:spPr>
                </pic:pic>
              </a:graphicData>
            </a:graphic>
          </wp:anchor>
        </w:drawing>
      </w:r>
      <w:r>
        <w:rPr>
          <w:rFonts w:ascii="Times New Roman" w:hAnsi="Times New Roman"/>
          <w:sz w:val="24"/>
          <w:szCs w:val="24"/>
        </w:rPr>
        <w:t xml:space="preserve">              </w:t>
      </w:r>
    </w:p>
    <w:p>
      <w:pPr>
        <w:spacing w:line="360" w:lineRule="auto"/>
        <w:jc w:val="both"/>
        <w:rPr>
          <w:rFonts w:ascii="Times New Roman" w:hAnsi="Times New Roman"/>
          <w:sz w:val="24"/>
          <w:szCs w:val="24"/>
        </w:rPr>
      </w:pPr>
      <w:r>
        <w:rPr>
          <w:rFonts w:ascii="Times New Roman" w:hAnsi="Times New Roman"/>
          <w:sz w:val="24"/>
          <w:szCs w:val="24"/>
        </w:rPr>
        <w:t xml:space="preserve">   </w:t>
      </w:r>
    </w:p>
    <w:p>
      <w:pPr>
        <w:spacing w:line="360" w:lineRule="auto"/>
        <w:jc w:val="both"/>
        <w:rPr>
          <w:rFonts w:ascii="Times New Roman" w:hAnsi="Times New Roman"/>
          <w:sz w:val="24"/>
          <w:szCs w:val="24"/>
        </w:rPr>
      </w:pPr>
      <w:r>
        <w:rPr>
          <w:rFonts w:ascii="Times New Roman" w:hAnsi="Times New Roman"/>
          <w:sz w:val="24"/>
          <w:szCs w:val="24"/>
        </w:rPr>
        <w:t xml:space="preserve">                             Fig. 1.0 The waterfall model</w:t>
      </w:r>
    </w:p>
    <w:p>
      <w:pPr>
        <w:spacing w:line="360" w:lineRule="auto"/>
        <w:jc w:val="both"/>
        <w:rPr>
          <w:rFonts w:ascii="Times New Roman" w:hAnsi="Times New Roman"/>
          <w:sz w:val="24"/>
          <w:szCs w:val="24"/>
        </w:rPr>
      </w:pPr>
    </w:p>
    <w:p>
      <w:pPr>
        <w:spacing w:line="360" w:lineRule="auto"/>
        <w:jc w:val="both"/>
        <w:rPr>
          <w:rFonts w:ascii="Times New Roman" w:hAnsi="Times New Roman"/>
          <w:b/>
          <w:bCs/>
          <w:sz w:val="28"/>
          <w:szCs w:val="28"/>
        </w:rPr>
      </w:pPr>
      <w:r>
        <w:rPr>
          <w:rFonts w:ascii="Times New Roman" w:hAnsi="Times New Roman"/>
          <w:b/>
          <w:bCs/>
          <w:sz w:val="28"/>
          <w:szCs w:val="28"/>
        </w:rPr>
        <w:t>Feasibility Study</w:t>
      </w:r>
    </w:p>
    <w:p>
      <w:pPr>
        <w:spacing w:line="360" w:lineRule="auto"/>
        <w:jc w:val="both"/>
        <w:rPr>
          <w:rFonts w:ascii="Times New Roman" w:hAnsi="Times New Roman"/>
          <w:sz w:val="24"/>
          <w:szCs w:val="24"/>
        </w:rPr>
      </w:pPr>
      <w:r>
        <w:rPr>
          <w:rFonts w:ascii="Times New Roman" w:hAnsi="Times New Roman"/>
          <w:sz w:val="24"/>
          <w:szCs w:val="24"/>
        </w:rPr>
        <w:t>This stage tries to find out whether the project is feasible or not. It will look at a number of considerations like technical, personnel and cost issues and examine different ways in which the system can be developed.</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{"citationID":"VHXUZlSD","properties":{"formattedCitation":"(Jin et al., 2006)","plainCitation":"(Jin et al., 2006)","noteIndex":0},"citationItems":[{"id":40,"uris":["http://zotero.org/users/5540378/items/GFP9KGJ2"],"uri":["http://zotero.org/users/5540378/items/GFP9KGJ2"],"itemData":{"id":40,"type":"article-journal","title":"Detection and identification of intestinal pathogens in clinical specimens using DNA microarrays","container-title":"Molecular and cellular probes","page":"337–347","volume":"20","issue":"6","source":"Google Scholar","author":[{"family":"Jin","given":"Da-Zhi"},{"family":"Wen","given":"Si-Yuan"},{"family":"Chen","given":"Su-Hong"},{"family":"Lin","given":"Feng"},{"family":"Wang","given":"Sheng-Qi"}],"issued":{"date-parts":[["2006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(Jin et al., 2006)</w:t>
      </w:r>
      <w:r>
        <w:rPr>
          <w:rFonts w:ascii="Times New Roman" w:hAnsi="Times New Roman"/>
          <w:sz w:val="24"/>
          <w:szCs w:val="24"/>
        </w:rPr>
        <w:fldChar w:fldCharType="end"/>
      </w:r>
      <w:r>
        <w:rPr>
          <w:rFonts w:ascii="Times New Roman" w:hAnsi="Times New Roman"/>
          <w:sz w:val="24"/>
          <w:szCs w:val="24"/>
        </w:rPr>
        <w:t xml:space="preserve"> For example – can the system be developed in-house or will outsourcing be required, does the organization have the necessary technical resources and expertise to undertake the project, will the system be of financial benefit to the organization and is the money available to develop it? The output from this phase is a feasibility report, which summarizes the study and makes recommendations about the way forward.</w:t>
      </w:r>
    </w:p>
    <w:p>
      <w:pPr>
        <w:spacing w:line="360" w:lineRule="auto"/>
        <w:jc w:val="both"/>
        <w:rPr>
          <w:rFonts w:ascii="Times New Roman" w:hAnsi="Times New Roman"/>
          <w:b/>
          <w:bCs/>
          <w:sz w:val="28"/>
          <w:szCs w:val="28"/>
        </w:rPr>
      </w:pPr>
      <w:r>
        <w:rPr>
          <w:rFonts w:ascii="Times New Roman" w:hAnsi="Times New Roman"/>
          <w:b/>
          <w:bCs/>
          <w:sz w:val="28"/>
          <w:szCs w:val="28"/>
        </w:rPr>
        <w:t>Systems Analysis</w:t>
      </w:r>
    </w:p>
    <w:p>
      <w:pPr>
        <w:spacing w:line="360" w:lineRule="auto"/>
        <w:jc w:val="both"/>
        <w:rPr>
          <w:rFonts w:ascii="Times New Roman" w:hAnsi="Times New Roman"/>
          <w:sz w:val="24"/>
          <w:szCs w:val="24"/>
        </w:rPr>
      </w:pPr>
      <w:r>
        <w:rPr>
          <w:rFonts w:ascii="Times New Roman" w:hAnsi="Times New Roman"/>
          <w:sz w:val="24"/>
          <w:szCs w:val="24"/>
        </w:rPr>
        <w:t>Once the feasibility study has confirmed that the system can and should be developed, the next phase consists of a detailed investigation of the requirements of the system, invariably involving extensive consultation with the users of the system. If the new system is to replace an old one,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{"citationID":"hRzcDtp3","properties":{"formattedCitation":"(Al-Khaldi et al., 2002)","plainCitation":"(Al-Khaldi et al., 2002)","noteIndex":0},"citationItems":[{"id":50,"uris":["http://zotero.org/users/5540378/items/CEH7VWFJ"],"uri":["http://zotero.org/users/5540378/items/CEH7VWFJ"],"itemData":{"id":50,"type":"article-journal","title":"DNA microarray technology used for studying foodborne pathogens and microbial habitats: minireview","container-title":"Journal of AOAC International","page":"906–910","volume":"85","issue":"4","source":"Google Scholar","shortTitle":"DNA microarray technology used for studying foodborne pathogens and microbial habitats","author":[{"family":"Al-Khaldi","given":"Sufian F."},{"family":"Martin","given":"Scott A."},{"family":"Rasooly","given":"Avraham"},{"family":"Evans","given":"Jeff D."}],"issued":{"date-parts":[["2002"]]}}}],"schema":"https://github.com/citation-style-language/schema/raw/master/csl-citation.json"}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(Al-Khaldi et al., 2002)</w:t>
      </w:r>
      <w:r>
        <w:rPr>
          <w:rFonts w:ascii="Times New Roman" w:hAnsi="Times New Roman"/>
          <w:sz w:val="24"/>
          <w:szCs w:val="24"/>
        </w:rPr>
        <w:fldChar w:fldCharType="end"/>
      </w:r>
      <w:r>
        <w:rPr>
          <w:rFonts w:ascii="Times New Roman" w:hAnsi="Times New Roman"/>
          <w:sz w:val="24"/>
          <w:szCs w:val="24"/>
        </w:rPr>
        <w:t xml:space="preserve"> then it is normal to study the existing system in depth so that its objectives, outputs and the exact way in which it works can be understood, as well as identifying any problems associated with it so that these are not repeated. At the same time, it is necessary to find out what new features and functionality should be included in the new system.</w:t>
      </w:r>
    </w:p>
    <w:p>
      <w:pPr>
        <w:spacing w:line="360" w:lineRule="auto"/>
        <w:jc w:val="both"/>
        <w:rPr>
          <w:rFonts w:ascii="Times New Roman" w:hAnsi="Times New Roman"/>
          <w:b/>
          <w:bCs/>
          <w:sz w:val="28"/>
          <w:szCs w:val="28"/>
        </w:rPr>
      </w:pPr>
      <w:r>
        <w:rPr>
          <w:rFonts w:ascii="Times New Roman" w:hAnsi="Times New Roman"/>
          <w:b/>
          <w:bCs/>
          <w:sz w:val="28"/>
          <w:szCs w:val="28"/>
        </w:rPr>
        <w:t>System Design</w:t>
      </w:r>
    </w:p>
    <w:p>
      <w:pPr>
        <w:spacing w:line="360" w:lineRule="auto"/>
        <w:jc w:val="both"/>
        <w:rPr>
          <w:rFonts w:ascii="Times New Roman" w:hAnsi="Times New Roman"/>
          <w:sz w:val="24"/>
          <w:szCs w:val="24"/>
        </w:rPr>
      </w:pPr>
      <w:r>
        <w:rPr>
          <w:rFonts w:ascii="Times New Roman" w:hAnsi="Times New Roman"/>
          <w:sz w:val="24"/>
          <w:szCs w:val="24"/>
        </w:rPr>
        <w:t>This phase takes the requirements specification and converts it into a system design specification. This involves the design of inputs, outputs, databases, computer programs and user interfaces. The design phase is normally split into logical and physical design. Logical design concentrates on the business aspects of the system and is theoretically independent of any hardware or software.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{"citationID":"sPSJ56wo","properties":{"formattedCitation":"(Xu et al., 2017)","plainCitation":"(Xu et al., 2017)","noteIndex":0},"citationItems":[{"id":61,"uris":["http://zotero.org/users/5540378/items/LUS9H87N"],"uri":["http://zotero.org/users/5540378/items/LUS9H87N"],"itemData":{"id":61,"type":"article-journal","title":"Electrochemical biosensors for rapid detection of Escherichia coli O157: H7","container-title":"talanta","page":"511–522","volume":"162","source":"Google Scholar","shortTitle":"Electrochemical biosensors for rapid detection of Escherichia coli O157","author":[{"family":"Xu","given":"Meng"},{"family":"Wang","given":"Ronghui"},{"family":"Li","given":"Yanbin"}],"issued":{"date-parts":[["2017"]]}}}],"schema":"https://github.com/citation-style-language/schema/raw/master/csl-citation.json"}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(Xu et al., 2017)</w:t>
      </w:r>
      <w:r>
        <w:rPr>
          <w:rFonts w:ascii="Times New Roman" w:hAnsi="Times New Roman"/>
          <w:sz w:val="24"/>
          <w:szCs w:val="24"/>
        </w:rPr>
        <w:fldChar w:fldCharType="end"/>
      </w:r>
      <w:r>
        <w:rPr>
          <w:rFonts w:ascii="Times New Roman" w:hAnsi="Times New Roman"/>
          <w:sz w:val="24"/>
          <w:szCs w:val="24"/>
        </w:rPr>
        <w:t xml:space="preserve"> Physical design takes the logical design specification and applies it to the implementation environment. Most often the choice of programming language and database is already decided and these technologies are taken into account in physical design.</w:t>
      </w:r>
    </w:p>
    <w:p>
      <w:pPr>
        <w:spacing w:line="360" w:lineRule="auto"/>
        <w:jc w:val="both"/>
        <w:rPr>
          <w:rFonts w:ascii="Times New Roman" w:hAnsi="Times New Roman"/>
          <w:b/>
          <w:bCs/>
          <w:sz w:val="28"/>
          <w:szCs w:val="28"/>
        </w:rPr>
      </w:pPr>
      <w:r>
        <w:rPr>
          <w:rFonts w:ascii="Times New Roman" w:hAnsi="Times New Roman"/>
          <w:b/>
          <w:bCs/>
          <w:sz w:val="28"/>
          <w:szCs w:val="28"/>
        </w:rPr>
        <w:t>System Construction</w:t>
      </w:r>
    </w:p>
    <w:p>
      <w:pPr>
        <w:spacing w:line="360" w:lineRule="auto"/>
        <w:jc w:val="both"/>
        <w:rPr>
          <w:rFonts w:ascii="Times New Roman" w:hAnsi="Times New Roman"/>
          <w:sz w:val="24"/>
          <w:szCs w:val="24"/>
        </w:rPr>
      </w:pPr>
      <w:r>
        <w:rPr>
          <w:rFonts w:ascii="Times New Roman" w:hAnsi="Times New Roman"/>
          <w:sz w:val="24"/>
          <w:szCs w:val="24"/>
        </w:rPr>
        <w:t>This phase is where the system is actually built. The system specifications are turned into a working system by writing, testing and, in due course, documenting the programs which will make up the whole system. Once the individual programs have been tested, the whole system needs to be put together and tested as a whole.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{"citationID":"v9PEtXD5","properties":{"formattedCitation":"(Volokhov et al., 2011)","plainCitation":"(Volokhov et al., 2011)","noteIndex":0},"citationItems":[{"id":31,"uris":["http://zotero.org/users/5540378/items/2GADPVBF"],"uri":["http://zotero.org/users/5540378/items/2GADPVBF"],"itemData":{"id":31,"type":"chapter","title":"Oligonucleotide microarrays for identification of microbial pathogens and detection of their virulence-associated or drug-resistance determinants","container-title":"Biological Microarrays","publisher":"Springer","page":"55–94","source":"Google Scholar","author":[{"family":"Volokhov","given":"Dmitriy V."},{"family":"Kong","given":"Hyesuk"},{"family":"Herold","given":"Keith"},{"family":"Chizhikov","given":"Vladimir E."},{"family":"Rasooly","given":"Avraham"}],"issued":{"date-parts":[["2011"]]}}}],"schema":"https://github.com/citation-style-language/schema/raw/master/csl-citation.json"}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(Volokhov et al., 2011)</w:t>
      </w:r>
      <w:r>
        <w:rPr>
          <w:rFonts w:ascii="Times New Roman" w:hAnsi="Times New Roman"/>
          <w:sz w:val="24"/>
          <w:szCs w:val="24"/>
        </w:rPr>
        <w:fldChar w:fldCharType="end"/>
      </w:r>
      <w:r>
        <w:rPr>
          <w:rFonts w:ascii="Times New Roman" w:hAnsi="Times New Roman"/>
          <w:sz w:val="24"/>
          <w:szCs w:val="24"/>
        </w:rPr>
        <w:t xml:space="preserve"> This whole phase requires extensive user involvement. The output from this phase consists of detailed program and file specifications which, in total, describe exactly how the new system works.</w:t>
      </w:r>
    </w:p>
    <w:p>
      <w:pPr>
        <w:spacing w:line="360" w:lineRule="auto"/>
        <w:jc w:val="both"/>
        <w:rPr>
          <w:rFonts w:ascii="Times New Roman" w:hAnsi="Times New Roman"/>
          <w:b/>
          <w:bCs/>
          <w:sz w:val="28"/>
          <w:szCs w:val="28"/>
        </w:rPr>
      </w:pPr>
      <w:r>
        <w:rPr>
          <w:rFonts w:ascii="Times New Roman" w:hAnsi="Times New Roman"/>
          <w:b/>
          <w:bCs/>
          <w:sz w:val="28"/>
          <w:szCs w:val="28"/>
        </w:rPr>
        <w:t>Systems Implementation</w:t>
      </w:r>
    </w:p>
    <w:p>
      <w:pPr>
        <w:spacing w:line="360" w:lineRule="auto"/>
        <w:jc w:val="both"/>
        <w:rPr>
          <w:rFonts w:ascii="Times New Roman" w:hAnsi="Times New Roman"/>
          <w:sz w:val="24"/>
          <w:szCs w:val="24"/>
        </w:rPr>
      </w:pPr>
      <w:r>
        <w:rPr>
          <w:rFonts w:ascii="Times New Roman" w:hAnsi="Times New Roman"/>
          <w:sz w:val="24"/>
          <w:szCs w:val="24"/>
        </w:rPr>
        <w:t>The objective of this phase is to produce a fully functioning and documented system. It involves training users, transferring data from the old system to the new and actually putting the new system into operation – "going live". There are a number of different approaches to this, as we shall see later in the course. A final system evaluation will also need to be performed to make sure the system works according to expectatio</w:t>
      </w:r>
      <w:r>
        <w:rPr>
          <w:rFonts w:hint="default" w:ascii="Times New Roman" w:hAnsi="Times New Roman"/>
          <w:sz w:val="24"/>
          <w:szCs w:val="24"/>
          <w:lang w:val="en-US"/>
        </w:rPr>
        <w:t xml:space="preserve">  </w:t>
      </w:r>
      <w:r>
        <w:rPr>
          <w:rFonts w:ascii="Times New Roman" w:hAnsi="Times New Roman"/>
          <w:sz w:val="24"/>
          <w:szCs w:val="24"/>
        </w:rPr>
        <w:t>ns.</w:t>
      </w:r>
    </w:p>
    <w:p>
      <w:pPr>
        <w:spacing w:line="360" w:lineRule="auto"/>
        <w:jc w:val="both"/>
        <w:rPr>
          <w:rFonts w:ascii="Times New Roman" w:hAnsi="Times New Roman"/>
          <w:b/>
          <w:bCs/>
          <w:sz w:val="28"/>
          <w:szCs w:val="28"/>
        </w:rPr>
      </w:pPr>
      <w:r>
        <w:rPr>
          <w:rFonts w:ascii="Times New Roman" w:hAnsi="Times New Roman"/>
          <w:b/>
          <w:bCs/>
          <w:sz w:val="28"/>
          <w:szCs w:val="28"/>
        </w:rPr>
        <w:t>System Maintenance and Review</w:t>
      </w:r>
    </w:p>
    <w:p>
      <w:pPr>
        <w:spacing w:line="360" w:lineRule="auto"/>
        <w:jc w:val="both"/>
        <w:rPr>
          <w:rFonts w:ascii="Times New Roman" w:hAnsi="Times New Roman"/>
          <w:sz w:val="24"/>
          <w:szCs w:val="24"/>
        </w:rPr>
      </w:pPr>
      <w:r>
        <w:rPr>
          <w:rFonts w:ascii="Times New Roman" w:hAnsi="Times New Roman"/>
          <w:sz w:val="24"/>
          <w:szCs w:val="24"/>
        </w:rPr>
        <w:t>During the life of a system, continual review and maintenance will need to be performed in order to maintain its functionality.</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{"citationID":"DLjSfn42","properties":{"formattedCitation":"(Chiang et al., 2006)","plainCitation":"(Chiang et al., 2006)","noteIndex":0},"citationItems":[{"id":33,"uris":["http://zotero.org/users/5540378/items/34G3R4YC"],"uri":["http://zotero.org/users/5540378/items/34G3R4YC"],"itemData":{"id":33,"type":"article-journal","title":"Identification of Bacillus spp., Escherichia coli, Salmonella spp., Staphylococcus spp. and Vibrio spp. with 16S ribosomal DNA-based oligonucleotide array hybridization","container-title":"International journal of food microbiology","page":"131–137","volume":"107","issue":"2","source":"Google Scholar","author":[{"family":"Chiang","given":"Yu-Cheng"},{"family":"Yang","given":"Chi-Yea"},{"family":"Li","given":"Chin"},{"family":"Ho","given":"Yi-Cheng"},{"family":"Lin","given":"Chien-Ku"},{"family":"Tsen","given":"Hau-Yang"}],"issued":{"date-parts":[["2006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(Chiang et al., 2006)</w:t>
      </w:r>
      <w:r>
        <w:rPr>
          <w:rFonts w:ascii="Times New Roman" w:hAnsi="Times New Roman"/>
          <w:sz w:val="24"/>
          <w:szCs w:val="24"/>
        </w:rPr>
        <w:fldChar w:fldCharType="end"/>
      </w:r>
      <w:r>
        <w:rPr>
          <w:rFonts w:ascii="Times New Roman" w:hAnsi="Times New Roman"/>
          <w:sz w:val="24"/>
          <w:szCs w:val="24"/>
        </w:rPr>
        <w:t xml:space="preserve"> For example, new requirements may need to be implemented and errors in the system need to be rectified. Such maintenance is really a repetition of the other phases of the life cycle as a new requirement or a fix for an error needs to be analyzed, designed and implemented. Eventually all systems become outdated and need to be replaced, so the cycle starts again, with the way in which the old system is operating and the requirements which now apply forming the backdrop to a new feasibility study to examine whether a new system should be developed.</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4"/>
        <w:spacing w:line="360" w:lineRule="auto"/>
        <w:jc w:val="both"/>
        <w:rPr>
          <w:rFonts w:ascii="Times New Roman" w:hAnsi="Times New Roman"/>
          <w:b/>
          <w:sz w:val="28"/>
          <w:szCs w:val="28"/>
        </w:rPr>
      </w:pPr>
      <w:bookmarkStart w:id="33" w:name="_Toc29825152"/>
      <w:r>
        <w:rPr>
          <w:rFonts w:ascii="Times New Roman" w:hAnsi="Times New Roman"/>
          <w:b/>
          <w:sz w:val="28"/>
          <w:szCs w:val="28"/>
        </w:rPr>
        <w:t>3.3.1 Methodology Justification</w:t>
      </w:r>
      <w:bookmarkEnd w:id="33"/>
    </w:p>
    <w:p>
      <w:pPr>
        <w:spacing w:line="360" w:lineRule="auto"/>
        <w:jc w:val="both"/>
        <w:rPr>
          <w:rFonts w:ascii="Times New Roman" w:hAnsi="Times New Roman"/>
          <w:sz w:val="24"/>
          <w:szCs w:val="24"/>
        </w:rPr>
      </w:pPr>
      <w:r>
        <w:rPr>
          <w:rFonts w:ascii="Times New Roman" w:hAnsi="Times New Roman"/>
          <w:sz w:val="24"/>
          <w:szCs w:val="24"/>
        </w:rPr>
        <w:t>Waterfall models are long used in design research investigations.</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{"citationID":"M9LOHQYt","properties":{"formattedCitation":"(Maynard et al., 2005)","plainCitation":"(Maynard et al., 2005)","noteIndex":0},"citationItems":[{"id":7,"uris":["http://zotero.org/users/5540378/items/T2M6IS6D"],"uri":["http://zotero.org/users/5540378/items/T2M6IS6D"],"itemData":{"id":7,"type":"article-journal","title":"Waterborne pathogen detection by use of oligonucleotide-based microarrays","container-title":"Appl. Environ. Microbiol.","page":"8548–8557","volume":"71","issue":"12","source":"Google Scholar","author":[{"family":"Maynard","given":"Christine"},{"family":"Berthiaume","given":"Frédéric"},{"family":"Lemarchand","given":"Karine"},{"family":"Harel","given":"Josée"},{"family":"Payment","given":"Pierre"},{"family":"Bayardelle","given":"Paul"},{"family":"Masson","given":"Luke"},{"family":"Brousseau","given":"Roland"}],"issued":{"date-parts":[["2005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(Maynard et al., 2005)</w:t>
      </w:r>
      <w:r>
        <w:rPr>
          <w:rFonts w:ascii="Times New Roman" w:hAnsi="Times New Roman"/>
          <w:sz w:val="24"/>
          <w:szCs w:val="24"/>
        </w:rPr>
        <w:fldChar w:fldCharType="end"/>
      </w:r>
      <w:r>
        <w:rPr>
          <w:rFonts w:ascii="Times New Roman" w:hAnsi="Times New Roman"/>
          <w:sz w:val="24"/>
          <w:szCs w:val="24"/>
        </w:rPr>
        <w:t xml:space="preserve"> A review of publications in journal in engineering design report an increase in use and acceptance of waterfall models. Waterfall models can allow for splash back in cases of errors and also projects are shortened.</w:t>
      </w:r>
    </w:p>
    <w:p>
      <w:pPr>
        <w:spacing w:line="360" w:lineRule="auto"/>
        <w:jc w:val="both"/>
        <w:rPr>
          <w:rFonts w:ascii="Times New Roman" w:hAnsi="Times New Roman"/>
          <w:sz w:val="24"/>
          <w:szCs w:val="24"/>
        </w:rPr>
      </w:pPr>
      <w:r>
        <w:rPr>
          <w:rFonts w:ascii="Times New Roman" w:hAnsi="Times New Roman"/>
          <w:sz w:val="24"/>
          <w:szCs w:val="24"/>
        </w:rPr>
        <w:t>The Waterfall Model (WM) is an early lifecycle model which is based on engineering practice; it works well if the requirements are well-understood.</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Good features:</w:t>
      </w:r>
    </w:p>
    <w:p>
      <w:pPr>
        <w:pStyle w:val="43"/>
        <w:numPr>
          <w:ilvl w:val="0"/>
          <w:numId w:val="5"/>
        </w:numPr>
        <w:spacing w:line="360" w:lineRule="auto"/>
        <w:jc w:val="both"/>
        <w:rPr>
          <w:rFonts w:ascii="Times New Roman" w:hAnsi="Times New Roman"/>
          <w:sz w:val="24"/>
          <w:szCs w:val="24"/>
        </w:rPr>
      </w:pPr>
      <w:r>
        <w:rPr>
          <w:rFonts w:ascii="Times New Roman" w:hAnsi="Times New Roman"/>
          <w:sz w:val="24"/>
          <w:szCs w:val="24"/>
        </w:rPr>
        <w:t>phases are important even if their sequence is not.</w:t>
      </w:r>
    </w:p>
    <w:p>
      <w:pPr>
        <w:pStyle w:val="43"/>
        <w:numPr>
          <w:ilvl w:val="0"/>
          <w:numId w:val="5"/>
        </w:numPr>
        <w:spacing w:line="360" w:lineRule="auto"/>
        <w:jc w:val="both"/>
        <w:rPr>
          <w:rFonts w:ascii="Times New Roman" w:hAnsi="Times New Roman"/>
          <w:sz w:val="24"/>
          <w:szCs w:val="24"/>
        </w:rPr>
      </w:pPr>
      <w:r>
        <w:rPr>
          <w:rFonts w:ascii="Times New Roman" w:hAnsi="Times New Roman"/>
          <w:sz w:val="24"/>
          <w:szCs w:val="24"/>
        </w:rPr>
        <w:t>works for well-understood problems.</w:t>
      </w:r>
    </w:p>
    <w:p>
      <w:pPr>
        <w:pStyle w:val="43"/>
        <w:numPr>
          <w:ilvl w:val="0"/>
          <w:numId w:val="5"/>
        </w:numPr>
        <w:spacing w:line="360" w:lineRule="auto"/>
        <w:jc w:val="both"/>
        <w:rPr>
          <w:rFonts w:ascii="Times New Roman" w:hAnsi="Times New Roman"/>
          <w:sz w:val="24"/>
          <w:szCs w:val="24"/>
        </w:rPr>
      </w:pPr>
      <w:r>
        <w:rPr>
          <w:rFonts w:ascii="Times New Roman" w:hAnsi="Times New Roman"/>
          <w:sz w:val="24"/>
          <w:szCs w:val="24"/>
        </w:rPr>
        <w:t>keeps managers happy.</w:t>
      </w:r>
    </w:p>
    <w:p>
      <w:pPr>
        <w:pStyle w:val="43"/>
        <w:numPr>
          <w:ilvl w:val="0"/>
          <w:numId w:val="5"/>
        </w:numPr>
        <w:spacing w:line="360" w:lineRule="auto"/>
        <w:jc w:val="both"/>
        <w:rPr>
          <w:rFonts w:ascii="Times New Roman" w:hAnsi="Times New Roman"/>
          <w:sz w:val="24"/>
          <w:szCs w:val="24"/>
        </w:rPr>
      </w:pPr>
      <w:r>
        <w:rPr>
          <w:rFonts w:ascii="Times New Roman" w:hAnsi="Times New Roman"/>
          <w:sz w:val="24"/>
          <w:szCs w:val="24"/>
        </w:rPr>
        <w:t>Simple to understand</w:t>
      </w:r>
    </w:p>
    <w:p>
      <w:pPr>
        <w:spacing w:line="360" w:lineRule="auto"/>
        <w:jc w:val="both"/>
        <w:rPr>
          <w:rFonts w:ascii="Times New Roman" w:hAnsi="Times New Roman"/>
          <w:sz w:val="24"/>
          <w:szCs w:val="24"/>
        </w:rPr>
      </w:pPr>
    </w:p>
    <w:p>
      <w:pPr>
        <w:pStyle w:val="3"/>
        <w:spacing w:line="360" w:lineRule="auto"/>
        <w:jc w:val="both"/>
        <w:rPr>
          <w:rFonts w:ascii="Times New Roman" w:hAnsi="Times New Roman"/>
          <w:b/>
          <w:sz w:val="28"/>
          <w:szCs w:val="28"/>
        </w:rPr>
      </w:pPr>
      <w:r>
        <w:rPr>
          <w:rFonts w:ascii="Times New Roman" w:hAnsi="Times New Roman"/>
          <w:b/>
          <w:sz w:val="28"/>
          <w:szCs w:val="28"/>
        </w:rPr>
        <w:t xml:space="preserve"> </w:t>
      </w:r>
      <w:bookmarkStart w:id="34" w:name="_Toc29825153"/>
      <w:r>
        <w:rPr>
          <w:rFonts w:ascii="Times New Roman" w:hAnsi="Times New Roman"/>
          <w:b/>
          <w:sz w:val="28"/>
          <w:szCs w:val="28"/>
        </w:rPr>
        <w:t>3.4 System Requirement Analysis</w:t>
      </w:r>
      <w:bookmarkEnd w:id="34"/>
    </w:p>
    <w:p>
      <w:pPr>
        <w:spacing w:line="360" w:lineRule="auto"/>
        <w:jc w:val="both"/>
        <w:rPr>
          <w:rFonts w:ascii="Times New Roman" w:hAnsi="Times New Roman"/>
          <w:sz w:val="24"/>
          <w:szCs w:val="24"/>
        </w:rPr>
      </w:pPr>
      <w:r>
        <w:rPr>
          <w:rFonts w:ascii="Times New Roman" w:hAnsi="Times New Roman"/>
          <w:sz w:val="24"/>
          <w:szCs w:val="24"/>
        </w:rPr>
        <w:t xml:space="preserve">   This refer to the specifications that the system should possess for the software or application to work. The system requirements proposed are:</w:t>
      </w:r>
    </w:p>
    <w:p>
      <w:pPr>
        <w:pStyle w:val="43"/>
        <w:numPr>
          <w:ilvl w:val="0"/>
          <w:numId w:val="6"/>
        </w:numPr>
        <w:spacing w:line="360" w:lineRule="auto"/>
        <w:jc w:val="both"/>
        <w:rPr>
          <w:rFonts w:ascii="Times New Roman" w:hAnsi="Times New Roman"/>
          <w:sz w:val="24"/>
          <w:szCs w:val="24"/>
        </w:rPr>
      </w:pPr>
      <w:r>
        <w:rPr>
          <w:rFonts w:ascii="Times New Roman" w:hAnsi="Times New Roman"/>
          <w:sz w:val="24"/>
          <w:szCs w:val="24"/>
        </w:rPr>
        <w:t>I/O ports for listening to server request.</w:t>
      </w:r>
    </w:p>
    <w:p>
      <w:pPr>
        <w:pStyle w:val="43"/>
        <w:numPr>
          <w:ilvl w:val="0"/>
          <w:numId w:val="6"/>
        </w:numPr>
        <w:spacing w:line="360" w:lineRule="auto"/>
        <w:jc w:val="both"/>
        <w:rPr>
          <w:rFonts w:ascii="Times New Roman" w:hAnsi="Times New Roman"/>
          <w:sz w:val="24"/>
          <w:szCs w:val="24"/>
        </w:rPr>
      </w:pPr>
      <w:r>
        <w:rPr>
          <w:rFonts w:ascii="Times New Roman" w:hAnsi="Times New Roman"/>
          <w:sz w:val="24"/>
          <w:szCs w:val="24"/>
        </w:rPr>
        <w:t>Windows operating system.</w:t>
      </w:r>
    </w:p>
    <w:p>
      <w:pPr>
        <w:pStyle w:val="43"/>
        <w:numPr>
          <w:ilvl w:val="0"/>
          <w:numId w:val="6"/>
        </w:numPr>
        <w:spacing w:line="360" w:lineRule="auto"/>
        <w:jc w:val="both"/>
        <w:rPr>
          <w:rFonts w:ascii="Times New Roman" w:hAnsi="Times New Roman"/>
          <w:sz w:val="24"/>
          <w:szCs w:val="24"/>
        </w:rPr>
      </w:pPr>
      <w:r>
        <w:rPr>
          <w:rFonts w:ascii="Times New Roman" w:hAnsi="Times New Roman"/>
          <w:sz w:val="24"/>
          <w:szCs w:val="24"/>
        </w:rPr>
        <w:t>Hard disk size 100GB minimum.</w:t>
      </w:r>
    </w:p>
    <w:p>
      <w:pPr>
        <w:pStyle w:val="43"/>
        <w:numPr>
          <w:ilvl w:val="0"/>
          <w:numId w:val="6"/>
        </w:numPr>
        <w:spacing w:line="360" w:lineRule="auto"/>
        <w:jc w:val="both"/>
        <w:rPr>
          <w:rFonts w:ascii="Times New Roman" w:hAnsi="Times New Roman"/>
          <w:sz w:val="24"/>
          <w:szCs w:val="24"/>
        </w:rPr>
      </w:pPr>
      <w:r>
        <w:rPr>
          <w:rFonts w:ascii="Times New Roman" w:hAnsi="Times New Roman"/>
          <w:sz w:val="24"/>
          <w:szCs w:val="24"/>
        </w:rPr>
        <w:t>Web browser.</w:t>
      </w:r>
    </w:p>
    <w:p>
      <w:pPr>
        <w:pStyle w:val="43"/>
        <w:numPr>
          <w:ilvl w:val="0"/>
          <w:numId w:val="6"/>
        </w:numPr>
        <w:spacing w:line="360" w:lineRule="auto"/>
        <w:jc w:val="both"/>
        <w:rPr>
          <w:rFonts w:ascii="Times New Roman" w:hAnsi="Times New Roman"/>
          <w:sz w:val="24"/>
          <w:szCs w:val="24"/>
        </w:rPr>
      </w:pPr>
      <w:r>
        <w:rPr>
          <w:rFonts w:ascii="Times New Roman" w:hAnsi="Times New Roman"/>
          <w:sz w:val="24"/>
          <w:szCs w:val="24"/>
        </w:rPr>
        <w:t>RAM size of 2GB minimum.</w:t>
      </w:r>
    </w:p>
    <w:p>
      <w:pPr>
        <w:spacing w:line="360" w:lineRule="auto"/>
        <w:jc w:val="both"/>
        <w:rPr>
          <w:rFonts w:ascii="Times New Roman" w:hAnsi="Times New Roman"/>
          <w:sz w:val="24"/>
          <w:szCs w:val="24"/>
        </w:rPr>
      </w:pPr>
    </w:p>
    <w:p>
      <w:pPr>
        <w:pStyle w:val="4"/>
        <w:spacing w:line="360" w:lineRule="auto"/>
        <w:jc w:val="both"/>
        <w:rPr>
          <w:rFonts w:ascii="Times New Roman" w:hAnsi="Times New Roman"/>
          <w:b/>
          <w:sz w:val="28"/>
          <w:szCs w:val="28"/>
        </w:rPr>
      </w:pPr>
      <w:bookmarkStart w:id="35" w:name="_Toc29825154"/>
      <w:r>
        <w:rPr>
          <w:rFonts w:ascii="Times New Roman" w:hAnsi="Times New Roman"/>
          <w:b/>
          <w:sz w:val="28"/>
          <w:szCs w:val="28"/>
        </w:rPr>
        <w:t>3.4.1 Functional requirements</w:t>
      </w:r>
      <w:bookmarkEnd w:id="35"/>
    </w:p>
    <w:p>
      <w:pPr>
        <w:spacing w:line="360" w:lineRule="auto"/>
        <w:jc w:val="both"/>
        <w:rPr>
          <w:rFonts w:ascii="Times New Roman" w:hAnsi="Times New Roman"/>
          <w:sz w:val="24"/>
          <w:szCs w:val="24"/>
        </w:rPr>
      </w:pPr>
      <w:r>
        <w:rPr>
          <w:rFonts w:ascii="Times New Roman" w:hAnsi="Times New Roman"/>
          <w:sz w:val="24"/>
          <w:szCs w:val="24"/>
        </w:rPr>
        <w:t xml:space="preserve"> The study will encompass the tasks that will go into determining the needs or condition to meet a new project taking into account possible conflicting requirements of the various stakeholders, analyzing, documenting, validating and system requirement.</w:t>
      </w:r>
    </w:p>
    <w:p>
      <w:pPr>
        <w:spacing w:line="360" w:lineRule="auto"/>
        <w:jc w:val="both"/>
        <w:rPr>
          <w:rFonts w:ascii="Times New Roman" w:hAnsi="Times New Roman"/>
          <w:sz w:val="24"/>
          <w:szCs w:val="24"/>
        </w:rPr>
      </w:pPr>
      <w:r>
        <w:rPr>
          <w:rFonts w:ascii="Times New Roman" w:hAnsi="Times New Roman"/>
          <w:sz w:val="24"/>
          <w:szCs w:val="24"/>
        </w:rPr>
        <w:t xml:space="preserve">  The proposed system shall be able to:</w:t>
      </w:r>
    </w:p>
    <w:p>
      <w:pPr>
        <w:pStyle w:val="43"/>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To </w:t>
      </w:r>
      <w:r>
        <w:rPr>
          <w:rFonts w:hint="default" w:ascii="Times New Roman" w:hAnsi="Times New Roman"/>
          <w:sz w:val="24"/>
          <w:szCs w:val="24"/>
          <w:lang w:val="en-US"/>
        </w:rPr>
        <w:t>enable users to submit case without login</w:t>
      </w:r>
    </w:p>
    <w:p>
      <w:pPr>
        <w:pStyle w:val="43"/>
        <w:numPr>
          <w:ilvl w:val="0"/>
          <w:numId w:val="7"/>
        </w:numPr>
        <w:spacing w:line="360" w:lineRule="auto"/>
        <w:jc w:val="both"/>
        <w:rPr>
          <w:rFonts w:ascii="Times New Roman" w:hAnsi="Times New Roman"/>
          <w:sz w:val="24"/>
          <w:szCs w:val="24"/>
        </w:rPr>
      </w:pPr>
      <w:r>
        <w:rPr>
          <w:rFonts w:ascii="Times New Roman" w:hAnsi="Times New Roman"/>
          <w:sz w:val="24"/>
          <w:szCs w:val="24"/>
        </w:rPr>
        <w:t>To enable the system</w:t>
      </w:r>
      <w:r>
        <w:rPr>
          <w:rFonts w:hint="default" w:ascii="Times New Roman" w:hAnsi="Times New Roman"/>
          <w:sz w:val="24"/>
          <w:szCs w:val="24"/>
          <w:lang w:val="en-US"/>
        </w:rPr>
        <w:t xml:space="preserve"> admin </w:t>
      </w:r>
      <w:r>
        <w:rPr>
          <w:rFonts w:ascii="Times New Roman" w:hAnsi="Times New Roman"/>
          <w:sz w:val="24"/>
          <w:szCs w:val="24"/>
        </w:rPr>
        <w:t xml:space="preserve"> be able to </w:t>
      </w:r>
      <w:r>
        <w:rPr>
          <w:rFonts w:hint="default" w:ascii="Times New Roman" w:hAnsi="Times New Roman"/>
          <w:sz w:val="24"/>
          <w:szCs w:val="24"/>
          <w:lang w:val="en-US"/>
        </w:rPr>
        <w:t>register and login</w:t>
      </w:r>
      <w:r>
        <w:rPr>
          <w:rFonts w:ascii="Times New Roman" w:hAnsi="Times New Roman"/>
          <w:sz w:val="24"/>
          <w:szCs w:val="24"/>
        </w:rPr>
        <w:t>.</w:t>
      </w:r>
    </w:p>
    <w:p>
      <w:pPr>
        <w:pStyle w:val="43"/>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To enable </w:t>
      </w:r>
      <w:r>
        <w:rPr>
          <w:rFonts w:hint="default" w:ascii="Times New Roman" w:hAnsi="Times New Roman"/>
          <w:sz w:val="24"/>
          <w:szCs w:val="24"/>
          <w:lang w:val="en-US"/>
        </w:rPr>
        <w:t>users to upload photos of lost items and missing persons.</w:t>
      </w:r>
    </w:p>
    <w:p>
      <w:pPr>
        <w:pStyle w:val="43"/>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To enable </w:t>
      </w:r>
      <w:r>
        <w:rPr>
          <w:rFonts w:hint="default" w:ascii="Times New Roman" w:hAnsi="Times New Roman"/>
          <w:sz w:val="24"/>
          <w:szCs w:val="24"/>
          <w:lang w:val="en-US"/>
        </w:rPr>
        <w:t>whistle blowers to tip police anonymously</w:t>
      </w:r>
      <w:r>
        <w:rPr>
          <w:rFonts w:ascii="Times New Roman" w:hAnsi="Times New Roman"/>
          <w:sz w:val="24"/>
          <w:szCs w:val="24"/>
        </w:rPr>
        <w:t>.</w:t>
      </w:r>
    </w:p>
    <w:p>
      <w:pPr>
        <w:pStyle w:val="43"/>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To </w:t>
      </w:r>
      <w:r>
        <w:rPr>
          <w:rFonts w:hint="default" w:ascii="Times New Roman" w:hAnsi="Times New Roman"/>
          <w:sz w:val="24"/>
          <w:szCs w:val="24"/>
          <w:lang w:val="en-US"/>
        </w:rPr>
        <w:t>enable users to view an report wanted suspects.</w:t>
      </w:r>
    </w:p>
    <w:p>
      <w:pPr>
        <w:pStyle w:val="43"/>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To </w:t>
      </w:r>
      <w:r>
        <w:rPr>
          <w:rFonts w:hint="default" w:ascii="Times New Roman" w:hAnsi="Times New Roman"/>
          <w:sz w:val="24"/>
          <w:szCs w:val="24"/>
          <w:lang w:val="en-US"/>
        </w:rPr>
        <w:t>enable admin to receive notification through sms  when case is reported.</w:t>
      </w:r>
    </w:p>
    <w:p>
      <w:pPr>
        <w:pStyle w:val="4"/>
        <w:spacing w:line="360" w:lineRule="auto"/>
        <w:jc w:val="both"/>
        <w:rPr>
          <w:rFonts w:ascii="Times New Roman" w:hAnsi="Times New Roman"/>
          <w:b/>
          <w:sz w:val="28"/>
          <w:szCs w:val="28"/>
        </w:rPr>
      </w:pPr>
      <w:bookmarkStart w:id="36" w:name="_Toc29825155"/>
      <w:r>
        <w:rPr>
          <w:rFonts w:ascii="Times New Roman" w:hAnsi="Times New Roman"/>
          <w:b/>
          <w:sz w:val="28"/>
          <w:szCs w:val="28"/>
        </w:rPr>
        <w:t>3.4.2 Non-functional requirements</w:t>
      </w:r>
      <w:bookmarkEnd w:id="36"/>
    </w:p>
    <w:p>
      <w:pPr>
        <w:spacing w:line="360" w:lineRule="auto"/>
        <w:jc w:val="both"/>
        <w:rPr>
          <w:rFonts w:ascii="Times New Roman" w:hAnsi="Times New Roman"/>
          <w:sz w:val="24"/>
          <w:szCs w:val="24"/>
        </w:rPr>
      </w:pPr>
      <w:r>
        <w:rPr>
          <w:rFonts w:ascii="Times New Roman" w:hAnsi="Times New Roman"/>
          <w:sz w:val="24"/>
          <w:szCs w:val="24"/>
        </w:rPr>
        <w:t xml:space="preserve">   The system should be:</w:t>
      </w:r>
    </w:p>
    <w:p>
      <w:pPr>
        <w:pStyle w:val="43"/>
        <w:numPr>
          <w:ilvl w:val="0"/>
          <w:numId w:val="8"/>
        </w:numPr>
        <w:spacing w:line="360" w:lineRule="auto"/>
        <w:jc w:val="both"/>
        <w:rPr>
          <w:rFonts w:ascii="Times New Roman" w:hAnsi="Times New Roman"/>
          <w:sz w:val="24"/>
          <w:szCs w:val="24"/>
        </w:rPr>
      </w:pPr>
      <w:r>
        <w:rPr>
          <w:rFonts w:ascii="Times New Roman" w:hAnsi="Times New Roman"/>
          <w:sz w:val="24"/>
          <w:szCs w:val="24"/>
        </w:rPr>
        <w:t xml:space="preserve">Easy to use and simple user interface </w:t>
      </w:r>
    </w:p>
    <w:p>
      <w:pPr>
        <w:pStyle w:val="43"/>
        <w:numPr>
          <w:ilvl w:val="0"/>
          <w:numId w:val="8"/>
        </w:numPr>
        <w:spacing w:line="360" w:lineRule="auto"/>
        <w:jc w:val="both"/>
        <w:rPr>
          <w:rFonts w:ascii="Times New Roman" w:hAnsi="Times New Roman"/>
          <w:sz w:val="24"/>
          <w:szCs w:val="24"/>
        </w:rPr>
      </w:pPr>
      <w:r>
        <w:rPr>
          <w:rFonts w:ascii="Times New Roman" w:hAnsi="Times New Roman"/>
          <w:sz w:val="24"/>
          <w:szCs w:val="24"/>
        </w:rPr>
        <w:t xml:space="preserve">Available </w:t>
      </w:r>
      <w:r>
        <w:rPr>
          <w:rFonts w:hint="default" w:ascii="Times New Roman" w:hAnsi="Times New Roman"/>
          <w:sz w:val="24"/>
          <w:szCs w:val="24"/>
          <w:lang w:val="en-US"/>
        </w:rPr>
        <w:t>when needed for use.</w:t>
      </w:r>
    </w:p>
    <w:p>
      <w:pPr>
        <w:pStyle w:val="43"/>
        <w:numPr>
          <w:ilvl w:val="0"/>
          <w:numId w:val="8"/>
        </w:numPr>
        <w:spacing w:line="360" w:lineRule="auto"/>
        <w:jc w:val="both"/>
        <w:rPr>
          <w:rFonts w:ascii="Times New Roman" w:hAnsi="Times New Roman"/>
          <w:sz w:val="24"/>
          <w:szCs w:val="24"/>
        </w:rPr>
      </w:pPr>
      <w:r>
        <w:rPr>
          <w:rFonts w:ascii="Times New Roman" w:hAnsi="Times New Roman"/>
          <w:sz w:val="24"/>
          <w:szCs w:val="24"/>
        </w:rPr>
        <w:t>Backed up and have a recovery mechanism in case of error.</w:t>
      </w:r>
    </w:p>
    <w:p>
      <w:pPr>
        <w:pStyle w:val="43"/>
        <w:numPr>
          <w:ilvl w:val="0"/>
          <w:numId w:val="8"/>
        </w:numPr>
        <w:spacing w:line="360" w:lineRule="auto"/>
        <w:jc w:val="both"/>
        <w:rPr>
          <w:rFonts w:ascii="Times New Roman" w:hAnsi="Times New Roman"/>
          <w:sz w:val="24"/>
          <w:szCs w:val="24"/>
        </w:rPr>
      </w:pPr>
      <w:r>
        <w:rPr>
          <w:rFonts w:ascii="Times New Roman" w:hAnsi="Times New Roman"/>
          <w:sz w:val="24"/>
          <w:szCs w:val="24"/>
        </w:rPr>
        <w:t>Able to provide the right information to the right user</w:t>
      </w:r>
    </w:p>
    <w:p>
      <w:pPr>
        <w:pStyle w:val="43"/>
        <w:numPr>
          <w:ilvl w:val="0"/>
          <w:numId w:val="8"/>
        </w:numPr>
        <w:spacing w:line="360" w:lineRule="auto"/>
        <w:jc w:val="both"/>
        <w:rPr>
          <w:rFonts w:ascii="Times New Roman" w:hAnsi="Times New Roman"/>
          <w:sz w:val="24"/>
          <w:szCs w:val="24"/>
        </w:rPr>
      </w:pPr>
      <w:r>
        <w:rPr>
          <w:rFonts w:ascii="Times New Roman" w:hAnsi="Times New Roman"/>
          <w:sz w:val="24"/>
          <w:szCs w:val="24"/>
        </w:rPr>
        <w:t>Able to be maintained</w:t>
      </w:r>
    </w:p>
    <w:p>
      <w:pPr>
        <w:pStyle w:val="43"/>
        <w:numPr>
          <w:ilvl w:val="0"/>
          <w:numId w:val="8"/>
        </w:numPr>
        <w:spacing w:line="360" w:lineRule="auto"/>
        <w:jc w:val="both"/>
        <w:rPr>
          <w:rFonts w:ascii="Times New Roman" w:hAnsi="Times New Roman"/>
          <w:sz w:val="24"/>
          <w:szCs w:val="24"/>
        </w:rPr>
      </w:pPr>
      <w:r>
        <w:rPr>
          <w:rFonts w:ascii="Times New Roman" w:hAnsi="Times New Roman"/>
          <w:sz w:val="24"/>
          <w:szCs w:val="24"/>
        </w:rPr>
        <w:t>Able not to fail and ensure data integrity</w:t>
      </w:r>
    </w:p>
    <w:p>
      <w:pPr>
        <w:spacing w:line="360" w:lineRule="auto"/>
        <w:jc w:val="both"/>
        <w:rPr>
          <w:rFonts w:ascii="Times New Roman" w:hAnsi="Times New Roman"/>
          <w:sz w:val="24"/>
          <w:szCs w:val="24"/>
        </w:rPr>
      </w:pPr>
    </w:p>
    <w:p>
      <w:pPr>
        <w:pStyle w:val="4"/>
        <w:spacing w:line="360" w:lineRule="auto"/>
        <w:jc w:val="both"/>
        <w:rPr>
          <w:rFonts w:ascii="Times New Roman" w:hAnsi="Times New Roman"/>
          <w:b/>
          <w:sz w:val="28"/>
          <w:szCs w:val="28"/>
        </w:rPr>
      </w:pPr>
      <w:bookmarkStart w:id="37" w:name="_Toc29825156"/>
      <w:r>
        <w:rPr>
          <w:rFonts w:ascii="Times New Roman" w:hAnsi="Times New Roman"/>
          <w:b/>
          <w:sz w:val="28"/>
          <w:szCs w:val="28"/>
        </w:rPr>
        <w:t>3.4.3 Modelling Language</w:t>
      </w:r>
      <w:bookmarkEnd w:id="37"/>
    </w:p>
    <w:p>
      <w:pPr>
        <w:spacing w:line="360" w:lineRule="auto"/>
        <w:jc w:val="both"/>
        <w:rPr>
          <w:rFonts w:ascii="Times New Roman" w:hAnsi="Times New Roman"/>
          <w:sz w:val="24"/>
          <w:szCs w:val="24"/>
        </w:rPr>
      </w:pPr>
      <w:r>
        <w:rPr>
          <w:rFonts w:ascii="Times New Roman" w:hAnsi="Times New Roman"/>
          <w:sz w:val="24"/>
          <w:szCs w:val="24"/>
        </w:rPr>
        <w:t xml:space="preserve">The Unified Modelling Language (UML) is a graphical language for visualizing, specifying, constructing and documenting artifacts of software-intensive systems. Specifying, constructing, and documenting </w:t>
      </w:r>
      <w:r>
        <w:rPr>
          <w:rFonts w:ascii="Times New Roman" w:hAnsi="Times New Roman"/>
          <w:sz w:val="24"/>
          <w:szCs w:val="24"/>
          <w:lang w:val="en-US"/>
        </w:rPr>
        <w:t>artifact</w:t>
      </w:r>
      <w:r>
        <w:rPr>
          <w:rFonts w:hint="default" w:ascii="Times New Roman" w:hAnsi="Times New Roman"/>
          <w:sz w:val="24"/>
          <w:szCs w:val="24"/>
          <w:lang w:val="en-US"/>
        </w:rPr>
        <w:t>s</w:t>
      </w:r>
      <w:r>
        <w:rPr>
          <w:rFonts w:ascii="Times New Roman" w:hAnsi="Times New Roman"/>
          <w:sz w:val="24"/>
          <w:szCs w:val="24"/>
        </w:rPr>
        <w:t xml:space="preserve"> of software intensive systems.</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{"citationID":"D4yDNRgi","properties":{"formattedCitation":"(Ram\\uc0\\u237{}rez-Castillo et al., 2015)","plainCitation":"(Ramírez-Castillo et al., 2015)","noteIndex":0},"citationItems":[{"id":59,"uris":["http://zotero.org/users/5540378/items/MNS8IPQH"],"uri":["http://zotero.org/users/5540378/items/MNS8IPQH"],"itemData":{"id":59,"type":"article-journal","title":"Waterborne pathogens: detection methods and challenges","container-title":"Pathogens","page":"307–334","volume":"4","issue":"2","source":"Google Scholar","shortTitle":"Waterborne pathogens","author":[{"family":"Ramírez-Castillo","given":"Flor"},{"family":"Loera-Muro","given":"Abraham"},{"family":"Jacques","given":"Mario"},{"family":"Garneau","given":"Philippe"},{"family":"Avelar-González","given":"Francisco"},{"family":"Harel","given":"Josée"},{"family":"Guerrero-Barrera","given":"Alma"}],"issued":{"date-parts":[["2015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(Ramírez-Castillo et al., 2015)</w:t>
      </w:r>
      <w:r>
        <w:rPr>
          <w:rFonts w:ascii="Times New Roman" w:hAnsi="Times New Roman"/>
          <w:sz w:val="24"/>
          <w:szCs w:val="24"/>
        </w:rPr>
        <w:fldChar w:fldCharType="end"/>
      </w:r>
      <w:r>
        <w:rPr>
          <w:rFonts w:ascii="Times New Roman" w:hAnsi="Times New Roman"/>
          <w:sz w:val="24"/>
          <w:szCs w:val="24"/>
        </w:rPr>
        <w:t xml:space="preserve"> UML represents the unification of a number of efforts to build notations for expressing models of Object Oriented Analysis and Design (OOAD) under the auspices of the Object Management Group (OMG). At present, UML is the de-facto standard for Object Oriented modelling. UML is suitable for modeling various kinds of systems examples:</w:t>
      </w:r>
    </w:p>
    <w:p>
      <w:pPr>
        <w:pStyle w:val="43"/>
        <w:numPr>
          <w:ilvl w:val="0"/>
          <w:numId w:val="9"/>
        </w:numPr>
        <w:spacing w:line="360" w:lineRule="auto"/>
        <w:jc w:val="both"/>
        <w:rPr>
          <w:rFonts w:ascii="Times New Roman" w:hAnsi="Times New Roman"/>
          <w:sz w:val="24"/>
          <w:szCs w:val="24"/>
        </w:rPr>
      </w:pPr>
      <w:r>
        <w:rPr>
          <w:rFonts w:ascii="Times New Roman" w:hAnsi="Times New Roman"/>
          <w:sz w:val="24"/>
          <w:szCs w:val="24"/>
        </w:rPr>
        <w:t>enterprise information systems,</w:t>
      </w:r>
    </w:p>
    <w:p>
      <w:pPr>
        <w:pStyle w:val="43"/>
        <w:numPr>
          <w:ilvl w:val="0"/>
          <w:numId w:val="9"/>
        </w:numPr>
        <w:spacing w:line="360" w:lineRule="auto"/>
        <w:jc w:val="both"/>
        <w:rPr>
          <w:rFonts w:ascii="Times New Roman" w:hAnsi="Times New Roman"/>
          <w:sz w:val="24"/>
          <w:szCs w:val="24"/>
        </w:rPr>
      </w:pPr>
      <w:r>
        <w:rPr>
          <w:rFonts w:ascii="Times New Roman" w:hAnsi="Times New Roman"/>
          <w:sz w:val="24"/>
          <w:szCs w:val="24"/>
        </w:rPr>
        <w:t>distributed web-based,</w:t>
      </w:r>
    </w:p>
    <w:p>
      <w:pPr>
        <w:pStyle w:val="43"/>
        <w:numPr>
          <w:ilvl w:val="0"/>
          <w:numId w:val="9"/>
        </w:numPr>
        <w:spacing w:line="360" w:lineRule="auto"/>
        <w:jc w:val="both"/>
        <w:rPr>
          <w:rFonts w:ascii="Times New Roman" w:hAnsi="Times New Roman"/>
          <w:sz w:val="24"/>
          <w:szCs w:val="24"/>
        </w:rPr>
      </w:pPr>
      <w:r>
        <w:rPr>
          <w:rFonts w:ascii="Times New Roman" w:hAnsi="Times New Roman"/>
          <w:sz w:val="24"/>
          <w:szCs w:val="24"/>
        </w:rPr>
        <w:t>real-time embedded system, etc.</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page"/>
      </w:r>
    </w:p>
    <w:p>
      <w:pPr>
        <w:spacing w:line="360" w:lineRule="auto"/>
        <w:jc w:val="both"/>
        <w:rPr>
          <w:rFonts w:ascii="Times New Roman" w:hAnsi="Times New Roman"/>
          <w:sz w:val="24"/>
          <w:szCs w:val="24"/>
        </w:rPr>
      </w:pPr>
    </w:p>
    <w:p>
      <w:pPr>
        <w:pStyle w:val="5"/>
        <w:spacing w:line="360" w:lineRule="auto"/>
        <w:jc w:val="both"/>
        <w:rPr>
          <w:rFonts w:hint="default" w:ascii="Times New Roman" w:hAnsi="Times New Roman"/>
          <w:b/>
          <w:i w:val="0"/>
          <w:iCs/>
          <w:sz w:val="28"/>
          <w:szCs w:val="28"/>
          <w:lang w:val="en-US"/>
        </w:rPr>
      </w:pPr>
      <w:r>
        <w:rPr>
          <w:rFonts w:ascii="Times New Roman" w:hAnsi="Times New Roman"/>
          <w:b/>
          <w:i w:val="0"/>
          <w:iCs/>
          <w:sz w:val="28"/>
          <w:szCs w:val="28"/>
        </w:rPr>
        <w:t xml:space="preserve">3.4.2.1 Use case </w:t>
      </w:r>
      <w:r>
        <w:rPr>
          <w:rFonts w:hint="default" w:ascii="Times New Roman" w:hAnsi="Times New Roman"/>
          <w:b/>
          <w:i w:val="0"/>
          <w:iCs/>
          <w:sz w:val="28"/>
          <w:szCs w:val="28"/>
          <w:lang w:val="en-US"/>
        </w:rPr>
        <w:t>diagram</w:t>
      </w:r>
    </w:p>
    <w:p>
      <w:pPr>
        <w:spacing w:line="360" w:lineRule="auto"/>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6292850" cy="5499735"/>
            <wp:effectExtent l="0" t="0" r="0" b="0"/>
            <wp:docPr id="6" name="Picture 2"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UseCaseDiagram2"/>
                    <pic:cNvPicPr>
                      <a:picLocks noChangeAspect="1"/>
                    </pic:cNvPicPr>
                  </pic:nvPicPr>
                  <pic:blipFill>
                    <a:blip r:embed="rId13"/>
                    <a:stretch>
                      <a:fillRect/>
                    </a:stretch>
                  </pic:blipFill>
                  <pic:spPr>
                    <a:xfrm>
                      <a:off x="0" y="0"/>
                      <a:ext cx="6292850" cy="5499735"/>
                    </a:xfrm>
                    <a:prstGeom prst="rect">
                      <a:avLst/>
                    </a:prstGeom>
                    <a:noFill/>
                    <a:ln>
                      <a:noFill/>
                    </a:ln>
                  </pic:spPr>
                </pic:pic>
              </a:graphicData>
            </a:graphic>
          </wp:inline>
        </w:drawing>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 xml:space="preserve">fig 1.1 use case diagram  </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5"/>
        <w:spacing w:line="360" w:lineRule="auto"/>
        <w:jc w:val="both"/>
        <w:rPr>
          <w:rFonts w:ascii="Times New Roman" w:hAnsi="Times New Roman"/>
          <w:b/>
          <w:i w:val="0"/>
          <w:iCs/>
          <w:sz w:val="28"/>
          <w:szCs w:val="28"/>
        </w:rPr>
      </w:pPr>
      <w:r>
        <w:rPr>
          <w:rFonts w:ascii="Times New Roman" w:hAnsi="Times New Roman"/>
          <w:b/>
          <w:i w:val="0"/>
          <w:iCs/>
          <w:sz w:val="28"/>
          <w:szCs w:val="28"/>
        </w:rPr>
        <w:t>3.4.2.2 Activity Diagram</w:t>
      </w:r>
    </w:p>
    <w:p>
      <w:pPr>
        <w:spacing w:line="360" w:lineRule="auto"/>
        <w:jc w:val="both"/>
        <w:rPr>
          <w:rFonts w:ascii="Times New Roman" w:hAnsi="Times New Roman"/>
          <w:sz w:val="24"/>
          <w:szCs w:val="24"/>
        </w:rPr>
      </w:pPr>
      <w:r>
        <w:rPr>
          <w:rFonts w:ascii="Times New Roman" w:hAnsi="Times New Roman"/>
          <w:sz w:val="24"/>
          <w:szCs w:val="24"/>
        </w:rPr>
        <w:t xml:space="preserve">       Shows control/data flows from one activity to another.</w:t>
      </w:r>
    </w:p>
    <w:p>
      <w:pPr>
        <w:spacing w:line="360" w:lineRule="auto"/>
        <w:jc w:val="both"/>
        <w:rPr>
          <w:rFonts w:ascii="Times New Roman" w:hAnsi="Times New Roman"/>
          <w:sz w:val="24"/>
          <w:szCs w:val="24"/>
        </w:rPr>
      </w:pPr>
    </w:p>
    <w:p>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6293485" cy="2765425"/>
            <wp:effectExtent l="0" t="0" r="0" b="0"/>
            <wp:docPr id="7" name="Picture 3"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ctivityDiagram1"/>
                    <pic:cNvPicPr>
                      <a:picLocks noChangeAspect="1"/>
                    </pic:cNvPicPr>
                  </pic:nvPicPr>
                  <pic:blipFill>
                    <a:blip r:embed="rId14"/>
                    <a:stretch>
                      <a:fillRect/>
                    </a:stretch>
                  </pic:blipFill>
                  <pic:spPr>
                    <a:xfrm>
                      <a:off x="0" y="0"/>
                      <a:ext cx="6293485" cy="2765425"/>
                    </a:xfrm>
                    <a:prstGeom prst="rect">
                      <a:avLst/>
                    </a:prstGeom>
                    <a:noFill/>
                    <a:ln>
                      <a:noFill/>
                    </a:ln>
                  </pic:spPr>
                </pic:pic>
              </a:graphicData>
            </a:graphic>
          </wp:inline>
        </w:drawing>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fig 1.2 activity diagram</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page"/>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5"/>
        <w:spacing w:line="360" w:lineRule="auto"/>
        <w:jc w:val="both"/>
        <w:rPr>
          <w:rFonts w:ascii="Times New Roman" w:hAnsi="Times New Roman"/>
          <w:b/>
          <w:i w:val="0"/>
          <w:iCs/>
          <w:sz w:val="28"/>
          <w:szCs w:val="28"/>
        </w:rPr>
      </w:pPr>
      <w:r>
        <w:rPr>
          <w:rFonts w:ascii="Times New Roman" w:hAnsi="Times New Roman"/>
          <w:b/>
          <w:i w:val="0"/>
          <w:iCs/>
          <w:sz w:val="28"/>
          <w:szCs w:val="28"/>
        </w:rPr>
        <w:t>3.4.2.3 Sequence diagram</w:t>
      </w:r>
    </w:p>
    <w:p>
      <w:pPr>
        <w:spacing w:line="360" w:lineRule="auto"/>
        <w:jc w:val="both"/>
        <w:rPr>
          <w:rFonts w:ascii="Times New Roman" w:hAnsi="Times New Roman"/>
          <w:sz w:val="24"/>
          <w:szCs w:val="24"/>
        </w:rPr>
      </w:pPr>
      <w:r>
        <w:rPr>
          <w:rFonts w:ascii="Times New Roman" w:hAnsi="Times New Roman"/>
          <w:sz w:val="24"/>
          <w:szCs w:val="24"/>
        </w:rPr>
        <w:t>Addresses the dynamic behaviour of a system with special emphasis on the chronological ordering of messages.</w:t>
      </w:r>
    </w:p>
    <w:p>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6296025" cy="2462530"/>
            <wp:effectExtent l="0" t="0" r="0" b="0"/>
            <wp:docPr id="8" name="Picture 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SequenceDiagram1"/>
                    <pic:cNvPicPr>
                      <a:picLocks noChangeAspect="1"/>
                    </pic:cNvPicPr>
                  </pic:nvPicPr>
                  <pic:blipFill>
                    <a:blip r:embed="rId15"/>
                    <a:stretch>
                      <a:fillRect/>
                    </a:stretch>
                  </pic:blipFill>
                  <pic:spPr>
                    <a:xfrm>
                      <a:off x="0" y="0"/>
                      <a:ext cx="6296025" cy="2462530"/>
                    </a:xfrm>
                    <a:prstGeom prst="rect">
                      <a:avLst/>
                    </a:prstGeom>
                    <a:noFill/>
                    <a:ln>
                      <a:noFill/>
                    </a:ln>
                  </pic:spPr>
                </pic:pic>
              </a:graphicData>
            </a:graphic>
          </wp:inline>
        </w:drawing>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 xml:space="preserve">Fig 1.3 sequence diagram </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page"/>
      </w:r>
    </w:p>
    <w:p>
      <w:pPr>
        <w:pStyle w:val="5"/>
        <w:spacing w:line="360" w:lineRule="auto"/>
        <w:jc w:val="both"/>
        <w:rPr>
          <w:rFonts w:ascii="Times New Roman" w:hAnsi="Times New Roman"/>
          <w:b/>
          <w:i w:val="0"/>
          <w:iCs/>
          <w:sz w:val="28"/>
          <w:szCs w:val="28"/>
        </w:rPr>
      </w:pPr>
      <w:r>
        <w:rPr>
          <w:rFonts w:ascii="Times New Roman" w:hAnsi="Times New Roman"/>
          <w:b/>
          <w:i w:val="0"/>
          <w:iCs/>
          <w:sz w:val="28"/>
          <w:szCs w:val="28"/>
        </w:rPr>
        <w:t>3.4.2.4 Class Diagram</w:t>
      </w:r>
    </w:p>
    <w:p>
      <w:pPr>
        <w:spacing w:line="360" w:lineRule="auto"/>
        <w:rPr>
          <w:rFonts w:ascii="Times New Roman" w:hAnsi="Times New Roman"/>
          <w:sz w:val="24"/>
          <w:szCs w:val="24"/>
        </w:rPr>
      </w:pPr>
      <w:r>
        <w:rPr>
          <w:rFonts w:hint="default"/>
          <w:lang w:val="en-US"/>
        </w:rPr>
        <w:drawing>
          <wp:inline distT="0" distB="0" distL="114300" distR="114300">
            <wp:extent cx="6292850" cy="7120255"/>
            <wp:effectExtent l="0" t="0" r="0" b="0"/>
            <wp:docPr id="9" name="Picture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lassDiagram2"/>
                    <pic:cNvPicPr>
                      <a:picLocks noChangeAspect="1"/>
                    </pic:cNvPicPr>
                  </pic:nvPicPr>
                  <pic:blipFill>
                    <a:blip r:embed="rId16"/>
                    <a:stretch>
                      <a:fillRect/>
                    </a:stretch>
                  </pic:blipFill>
                  <pic:spPr>
                    <a:xfrm>
                      <a:off x="0" y="0"/>
                      <a:ext cx="6292850" cy="7120255"/>
                    </a:xfrm>
                    <a:prstGeom prst="rect">
                      <a:avLst/>
                    </a:prstGeom>
                    <a:noFill/>
                    <a:ln>
                      <a:noFill/>
                    </a:ln>
                  </pic:spPr>
                </pic:pic>
              </a:graphicData>
            </a:graphic>
          </wp:inline>
        </w:drawing>
      </w:r>
    </w:p>
    <w:p>
      <w:pPr>
        <w:spacing w:line="360" w:lineRule="auto"/>
        <w:ind w:firstLine="240"/>
        <w:jc w:val="both"/>
        <w:rPr>
          <w:rFonts w:ascii="Times New Roman" w:hAnsi="Times New Roman"/>
          <w:b/>
          <w:i/>
          <w:sz w:val="24"/>
          <w:szCs w:val="24"/>
        </w:rPr>
      </w:pPr>
    </w:p>
    <w:p>
      <w:pPr>
        <w:spacing w:line="360" w:lineRule="auto"/>
        <w:ind w:firstLine="240"/>
        <w:jc w:val="both"/>
        <w:rPr>
          <w:rFonts w:ascii="Times New Roman" w:hAnsi="Times New Roman"/>
          <w:b/>
          <w:i/>
          <w:sz w:val="24"/>
          <w:szCs w:val="24"/>
        </w:rPr>
      </w:pPr>
      <w:r>
        <w:rPr>
          <w:rFonts w:ascii="Times New Roman" w:hAnsi="Times New Roman"/>
          <w:b/>
          <w:i/>
          <w:sz w:val="24"/>
          <w:szCs w:val="24"/>
        </w:rPr>
        <w:br w:type="page"/>
      </w:r>
    </w:p>
    <w:p>
      <w:pPr>
        <w:spacing w:line="360" w:lineRule="auto"/>
        <w:ind w:firstLine="240"/>
        <w:jc w:val="both"/>
        <w:rPr>
          <w:rFonts w:ascii="Times New Roman" w:hAnsi="Times New Roman"/>
          <w:b/>
          <w:i w:val="0"/>
          <w:iCs/>
          <w:sz w:val="28"/>
          <w:szCs w:val="28"/>
        </w:rPr>
      </w:pPr>
      <w:r>
        <w:rPr>
          <w:rFonts w:ascii="Times New Roman" w:hAnsi="Times New Roman"/>
          <w:b/>
          <w:i w:val="0"/>
          <w:iCs/>
          <w:sz w:val="28"/>
          <w:szCs w:val="28"/>
        </w:rPr>
        <w:t xml:space="preserve">3.4.2.5 DEPLOYMENT DIAGRAM </w:t>
      </w:r>
    </w:p>
    <w:p>
      <w:pPr>
        <w:spacing w:line="360" w:lineRule="auto"/>
        <w:jc w:val="both"/>
        <w:rPr>
          <w:rFonts w:ascii="Times New Roman" w:hAnsi="Times New Roman"/>
          <w:sz w:val="24"/>
          <w:szCs w:val="24"/>
        </w:rPr>
      </w:pPr>
      <w:r>
        <w:rPr>
          <w:rFonts w:ascii="Times New Roman" w:hAnsi="Times New Roman"/>
          <w:sz w:val="24"/>
          <w:szCs w:val="24"/>
        </w:rPr>
        <w:t xml:space="preserve">          shows configuration of run-time processing nodes and the components hosted on them.</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299200" cy="3562985"/>
            <wp:effectExtent l="0" t="0" r="0" b="0"/>
            <wp:wrapSquare wrapText="largest"/>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preferRelativeResize="0">
                      <a:picLocks noChangeAspect="1"/>
                    </pic:cNvPicPr>
                  </pic:nvPicPr>
                  <pic:blipFill>
                    <a:blip r:embed="rId17"/>
                    <a:stretch>
                      <a:fillRect/>
                    </a:stretch>
                  </pic:blipFill>
                  <pic:spPr>
                    <a:xfrm>
                      <a:off x="0" y="0"/>
                      <a:ext cx="6299200" cy="3562985"/>
                    </a:xfrm>
                    <a:prstGeom prst="rect">
                      <a:avLst/>
                    </a:prstGeom>
                    <a:noFill/>
                    <a:ln>
                      <a:noFill/>
                    </a:ln>
                  </pic:spPr>
                </pic:pic>
              </a:graphicData>
            </a:graphic>
          </wp:anchor>
        </w:drawing>
      </w:r>
      <w:r>
        <w:rPr>
          <w:rFonts w:ascii="Times New Roman" w:hAnsi="Times New Roman"/>
          <w:sz w:val="24"/>
          <w:szCs w:val="24"/>
        </w:rPr>
        <w:t xml:space="preserve">           Fig 1.5 deployment diagram</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3"/>
        <w:spacing w:line="360" w:lineRule="auto"/>
        <w:jc w:val="both"/>
        <w:rPr>
          <w:rFonts w:ascii="Times New Roman" w:hAnsi="Times New Roman"/>
          <w:b/>
          <w:sz w:val="28"/>
          <w:szCs w:val="28"/>
        </w:rPr>
      </w:pPr>
      <w:bookmarkStart w:id="38" w:name="_Toc29825157"/>
      <w:r>
        <w:rPr>
          <w:rFonts w:ascii="Times New Roman" w:hAnsi="Times New Roman"/>
          <w:b/>
          <w:sz w:val="28"/>
          <w:szCs w:val="28"/>
        </w:rPr>
        <w:t>3.5 Database Design</w:t>
      </w:r>
      <w:bookmarkEnd w:id="38"/>
    </w:p>
    <w:p>
      <w:pPr>
        <w:pStyle w:val="4"/>
        <w:spacing w:line="360" w:lineRule="auto"/>
        <w:jc w:val="both"/>
        <w:rPr>
          <w:rFonts w:ascii="Times New Roman" w:hAnsi="Times New Roman"/>
          <w:b/>
          <w:sz w:val="28"/>
          <w:szCs w:val="28"/>
        </w:rPr>
      </w:pPr>
      <w:r>
        <w:rPr>
          <w:rFonts w:ascii="Times New Roman" w:hAnsi="Times New Roman"/>
          <w:b/>
          <w:sz w:val="28"/>
          <w:szCs w:val="28"/>
        </w:rPr>
        <w:t xml:space="preserve">     </w:t>
      </w:r>
      <w:bookmarkStart w:id="39" w:name="_Toc29825158"/>
      <w:r>
        <w:rPr>
          <w:rFonts w:ascii="Times New Roman" w:hAnsi="Times New Roman"/>
          <w:b/>
          <w:sz w:val="28"/>
          <w:szCs w:val="28"/>
        </w:rPr>
        <w:t>3.5.1 Table Design</w:t>
      </w:r>
      <w:bookmarkEnd w:id="39"/>
    </w:p>
    <w:p>
      <w:pPr>
        <w:pStyle w:val="57"/>
        <w:spacing w:line="360" w:lineRule="auto"/>
        <w:ind w:left="720"/>
        <w:rPr>
          <w:b/>
          <w:bCs/>
          <w:sz w:val="28"/>
          <w:szCs w:val="28"/>
        </w:rPr>
      </w:pPr>
      <w:r>
        <w:rPr>
          <w:b/>
          <w:bCs/>
          <w:sz w:val="28"/>
          <w:szCs w:val="28"/>
        </w:rPr>
        <w:t xml:space="preserve">Table </w:t>
      </w:r>
      <w:r>
        <w:rPr>
          <w:rFonts w:ascii="Times New Roman" w:hAnsi="Times New Roman"/>
          <w:b/>
          <w:sz w:val="28"/>
          <w:szCs w:val="28"/>
        </w:rPr>
        <w:t>3.5.1</w:t>
      </w:r>
      <w:r>
        <w:rPr>
          <w:rFonts w:hint="default" w:ascii="Times New Roman" w:hAnsi="Times New Roman"/>
          <w:b/>
          <w:sz w:val="28"/>
          <w:szCs w:val="28"/>
          <w:lang w:val="en-US"/>
        </w:rPr>
        <w:t>.1</w:t>
      </w:r>
      <w:r>
        <w:rPr>
          <w:b/>
          <w:bCs/>
          <w:sz w:val="28"/>
          <w:szCs w:val="28"/>
        </w:rPr>
        <w:t xml:space="preserve"> </w:t>
      </w:r>
      <w:r>
        <w:rPr>
          <w:rFonts w:hint="default"/>
          <w:b/>
          <w:bCs/>
          <w:sz w:val="28"/>
          <w:szCs w:val="28"/>
          <w:lang w:val="en-US"/>
        </w:rPr>
        <w:t>Cases</w:t>
      </w:r>
      <w:r>
        <w:rPr>
          <w:b/>
          <w:bCs/>
          <w:sz w:val="28"/>
          <w:szCs w:val="28"/>
        </w:rPr>
        <w:t xml:space="preserve"> table</w:t>
      </w:r>
    </w:p>
    <w:tbl>
      <w:tblPr>
        <w:tblStyle w:val="12"/>
        <w:tblpPr w:leftFromText="180" w:rightFromText="180" w:vertAnchor="text" w:horzAnchor="page" w:tblpX="2627" w:tblpY="425"/>
        <w:tblOverlap w:val="never"/>
        <w:tblW w:w="6869" w:type="dxa"/>
        <w:tblInd w:w="0" w:type="dxa"/>
        <w:tblLayout w:type="autofit"/>
        <w:tblCellMar>
          <w:top w:w="0" w:type="dxa"/>
          <w:left w:w="108" w:type="dxa"/>
          <w:bottom w:w="0" w:type="dxa"/>
          <w:right w:w="108" w:type="dxa"/>
        </w:tblCellMar>
      </w:tblPr>
      <w:tblGrid>
        <w:gridCol w:w="2326"/>
        <w:gridCol w:w="2246"/>
        <w:gridCol w:w="2297"/>
      </w:tblGrid>
      <w:tr>
        <w:tblPrEx>
          <w:tblCellMar>
            <w:top w:w="0" w:type="dxa"/>
            <w:left w:w="108" w:type="dxa"/>
            <w:bottom w:w="0" w:type="dxa"/>
            <w:right w:w="108" w:type="dxa"/>
          </w:tblCellMar>
        </w:tblPrEx>
        <w:trPr>
          <w:trHeight w:val="435"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Field name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Data type</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constrains</w:t>
            </w:r>
          </w:p>
        </w:tc>
      </w:tr>
      <w:tr>
        <w:tblPrEx>
          <w:tblCellMar>
            <w:top w:w="0" w:type="dxa"/>
            <w:left w:w="108" w:type="dxa"/>
            <w:bottom w:w="0" w:type="dxa"/>
            <w:right w:w="108" w:type="dxa"/>
          </w:tblCellMar>
        </w:tblPrEx>
        <w:trPr>
          <w:trHeight w:val="435"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sz w:val="26"/>
                <w:szCs w:val="26"/>
              </w:rPr>
            </w:pPr>
            <w:r>
              <w:rPr>
                <w:sz w:val="26"/>
                <w:szCs w:val="26"/>
              </w:rPr>
              <w:t>id</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Primary key</w:t>
            </w:r>
          </w:p>
        </w:tc>
      </w:tr>
      <w:tr>
        <w:tblPrEx>
          <w:tblCellMar>
            <w:top w:w="0" w:type="dxa"/>
            <w:left w:w="108" w:type="dxa"/>
            <w:bottom w:w="0" w:type="dxa"/>
            <w:right w:w="108" w:type="dxa"/>
          </w:tblCellMar>
        </w:tblPrEx>
        <w:trPr>
          <w:trHeight w:val="435"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sz w:val="26"/>
                <w:szCs w:val="26"/>
                <w:lang w:val="en-US"/>
              </w:rPr>
            </w:pPr>
            <w:r>
              <w:rPr>
                <w:rFonts w:hint="default"/>
                <w:sz w:val="26"/>
                <w:szCs w:val="26"/>
                <w:lang w:val="en-US"/>
              </w:rPr>
              <w:t>date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first_name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middle_name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Last_name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Id_no</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crime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residence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statement</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rPr>
          <w:trHeight w:val="401" w:hRule="atLeast"/>
        </w:trPr>
        <w:tc>
          <w:tcPr>
            <w:tcW w:w="232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phone</w:t>
            </w:r>
          </w:p>
        </w:tc>
        <w:tc>
          <w:tcPr>
            <w:tcW w:w="224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297"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bl>
    <w:p>
      <w:pPr>
        <w:spacing w:line="360" w:lineRule="auto"/>
        <w:rPr>
          <w:rFonts w:ascii="Times New Roman" w:hAnsi="Times New Roman"/>
          <w:b/>
          <w:sz w:val="28"/>
          <w:szCs w:val="28"/>
        </w:rPr>
      </w:pPr>
    </w:p>
    <w:p>
      <w:pPr>
        <w:spacing w:line="360" w:lineRule="auto"/>
        <w:rPr>
          <w:rFonts w:ascii="Times New Roman" w:hAnsi="Times New Roman"/>
          <w:b/>
          <w:sz w:val="28"/>
          <w:szCs w:val="28"/>
        </w:rPr>
      </w:pPr>
    </w:p>
    <w:p>
      <w:pPr>
        <w:spacing w:line="360" w:lineRule="auto"/>
        <w:rPr>
          <w:rFonts w:ascii="Times New Roman" w:hAnsi="Times New Roman"/>
          <w:b/>
          <w:sz w:val="28"/>
          <w:szCs w:val="28"/>
        </w:rPr>
      </w:pPr>
    </w:p>
    <w:p>
      <w:pPr>
        <w:spacing w:line="360" w:lineRule="auto"/>
        <w:rPr>
          <w:rFonts w:ascii="Times New Roman" w:hAnsi="Times New Roman"/>
          <w:b/>
          <w:sz w:val="28"/>
          <w:szCs w:val="28"/>
        </w:rPr>
      </w:pPr>
    </w:p>
    <w:p>
      <w:pPr>
        <w:spacing w:line="360" w:lineRule="auto"/>
        <w:rPr>
          <w:rFonts w:ascii="Times New Roman" w:hAnsi="Times New Roman"/>
          <w:b/>
          <w:sz w:val="28"/>
          <w:szCs w:val="28"/>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57"/>
        <w:spacing w:line="360" w:lineRule="auto"/>
        <w:ind w:left="720"/>
        <w:rPr>
          <w:b/>
          <w:bCs/>
          <w:sz w:val="28"/>
          <w:szCs w:val="28"/>
        </w:rPr>
      </w:pPr>
      <w:r>
        <w:rPr>
          <w:b/>
          <w:bCs/>
          <w:sz w:val="28"/>
          <w:szCs w:val="28"/>
        </w:rPr>
        <w:t xml:space="preserve">Table  </w:t>
      </w:r>
      <w:r>
        <w:rPr>
          <w:rFonts w:ascii="Times New Roman" w:hAnsi="Times New Roman"/>
          <w:b/>
          <w:sz w:val="28"/>
          <w:szCs w:val="28"/>
        </w:rPr>
        <w:t>3.5.1</w:t>
      </w:r>
      <w:r>
        <w:rPr>
          <w:rFonts w:hint="default" w:ascii="Times New Roman" w:hAnsi="Times New Roman"/>
          <w:b/>
          <w:sz w:val="28"/>
          <w:szCs w:val="28"/>
          <w:lang w:val="en-US"/>
        </w:rPr>
        <w:t>.2</w:t>
      </w:r>
      <w:r>
        <w:rPr>
          <w:b/>
          <w:bCs/>
          <w:sz w:val="28"/>
          <w:szCs w:val="28"/>
        </w:rPr>
        <w:t xml:space="preserve"> </w:t>
      </w:r>
      <w:r>
        <w:rPr>
          <w:rFonts w:hint="default"/>
          <w:b/>
          <w:bCs/>
          <w:sz w:val="28"/>
          <w:szCs w:val="28"/>
          <w:lang w:val="en-US"/>
        </w:rPr>
        <w:t>Missing persons</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922"/>
        <w:gridCol w:w="2822"/>
        <w:gridCol w:w="2886"/>
      </w:tblGrid>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Field 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Data type</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constrains</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sz w:val="26"/>
                <w:szCs w:val="26"/>
              </w:rPr>
            </w:pPr>
            <w:r>
              <w:rPr>
                <w:rFonts w:hint="default"/>
                <w:lang w:val="en-US"/>
              </w:rPr>
              <w:t>first_name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Primary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rPr>
                <w:rFonts w:hint="default"/>
                <w:lang w:val="en-US"/>
              </w:rPr>
              <w:t>middle_name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phone_number</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rPr>
                <w:rFonts w:hint="default"/>
                <w:lang w:val="en-US"/>
              </w:rPr>
              <w:t>middle_name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date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residence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statement</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bl>
    <w:p>
      <w:pPr>
        <w:pStyle w:val="57"/>
        <w:spacing w:line="360" w:lineRule="auto"/>
        <w:ind w:left="720"/>
        <w:rPr>
          <w:b/>
          <w:bCs/>
          <w:sz w:val="26"/>
          <w:szCs w:val="26"/>
        </w:rPr>
      </w:pPr>
    </w:p>
    <w:p>
      <w:pPr>
        <w:pStyle w:val="57"/>
        <w:spacing w:line="360" w:lineRule="auto"/>
        <w:ind w:left="720"/>
        <w:rPr>
          <w:b/>
          <w:bCs/>
          <w:sz w:val="26"/>
          <w:szCs w:val="26"/>
        </w:rPr>
      </w:pPr>
      <w:r>
        <w:rPr>
          <w:b/>
          <w:bCs/>
          <w:sz w:val="26"/>
          <w:szCs w:val="26"/>
        </w:rPr>
        <w:br w:type="page"/>
      </w:r>
      <w:r>
        <w:rPr>
          <w:b/>
          <w:bCs/>
          <w:sz w:val="28"/>
          <w:szCs w:val="28"/>
        </w:rPr>
        <w:t xml:space="preserve">Table  </w:t>
      </w:r>
      <w:r>
        <w:rPr>
          <w:rFonts w:ascii="Times New Roman" w:hAnsi="Times New Roman"/>
          <w:b/>
          <w:sz w:val="28"/>
          <w:szCs w:val="28"/>
        </w:rPr>
        <w:t>3.5.1</w:t>
      </w:r>
      <w:r>
        <w:rPr>
          <w:rFonts w:hint="default" w:ascii="Times New Roman" w:hAnsi="Times New Roman"/>
          <w:b/>
          <w:sz w:val="28"/>
          <w:szCs w:val="28"/>
          <w:lang w:val="en-US"/>
        </w:rPr>
        <w:t>.3</w:t>
      </w:r>
      <w:r>
        <w:rPr>
          <w:b/>
          <w:bCs/>
          <w:sz w:val="28"/>
          <w:szCs w:val="28"/>
        </w:rPr>
        <w:t xml:space="preserve"> </w:t>
      </w:r>
      <w:r>
        <w:rPr>
          <w:rFonts w:hint="default"/>
          <w:b/>
          <w:bCs/>
          <w:sz w:val="28"/>
          <w:szCs w:val="28"/>
          <w:lang w:val="en-US"/>
        </w:rPr>
        <w:t>Stolen items</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922"/>
        <w:gridCol w:w="2822"/>
        <w:gridCol w:w="2886"/>
      </w:tblGrid>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Field 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Data type</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constrains</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sz w:val="26"/>
                <w:szCs w:val="26"/>
              </w:rPr>
            </w:pPr>
            <w:r>
              <w:rPr>
                <w:sz w:val="26"/>
                <w:szCs w:val="26"/>
              </w:rPr>
              <w:t>id</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Primary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rPr>
                <w:rFonts w:hint="default"/>
                <w:lang w:val="en-US"/>
              </w:rPr>
              <w:t>first_name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rPr>
                <w:rFonts w:hint="default"/>
                <w:lang w:val="en-US"/>
              </w:rPr>
              <w:t>middle_name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Last_name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date_stolen</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date</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Stolen_item</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location</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residence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statement</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phone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bl>
    <w:p>
      <w:pPr>
        <w:spacing w:line="360" w:lineRule="auto"/>
        <w:jc w:val="both"/>
        <w:rPr>
          <w:rFonts w:ascii="Times New Roman" w:hAnsi="Times New Roman"/>
          <w:sz w:val="24"/>
          <w:szCs w:val="24"/>
        </w:rPr>
      </w:pPr>
    </w:p>
    <w:p>
      <w:pPr>
        <w:pStyle w:val="57"/>
        <w:spacing w:line="360" w:lineRule="auto"/>
        <w:ind w:left="720"/>
        <w:rPr>
          <w:rFonts w:ascii="Times New Roman" w:hAnsi="Times New Roman"/>
          <w:sz w:val="24"/>
          <w:szCs w:val="24"/>
        </w:rPr>
      </w:pPr>
      <w:r>
        <w:rPr>
          <w:b/>
          <w:bCs/>
          <w:sz w:val="28"/>
          <w:szCs w:val="28"/>
        </w:rPr>
        <w:t xml:space="preserve">Table  </w:t>
      </w:r>
      <w:r>
        <w:rPr>
          <w:rFonts w:ascii="Times New Roman" w:hAnsi="Times New Roman"/>
          <w:b/>
          <w:sz w:val="28"/>
          <w:szCs w:val="28"/>
        </w:rPr>
        <w:t>3.5.1</w:t>
      </w:r>
      <w:r>
        <w:rPr>
          <w:rFonts w:hint="default" w:ascii="Times New Roman" w:hAnsi="Times New Roman"/>
          <w:b/>
          <w:sz w:val="28"/>
          <w:szCs w:val="28"/>
          <w:lang w:val="en-US"/>
        </w:rPr>
        <w:t>.4</w:t>
      </w:r>
      <w:r>
        <w:rPr>
          <w:rFonts w:hint="default"/>
          <w:b/>
          <w:bCs/>
          <w:sz w:val="28"/>
          <w:szCs w:val="28"/>
          <w:lang w:val="en-US"/>
        </w:rPr>
        <w:t xml:space="preserve"> users </w:t>
      </w:r>
      <w:r>
        <w:rPr>
          <w:b/>
          <w:bCs/>
          <w:sz w:val="28"/>
          <w:szCs w:val="28"/>
        </w:rPr>
        <w:t>table</w:t>
      </w:r>
    </w:p>
    <w:tbl>
      <w:tblPr>
        <w:tblStyle w:val="12"/>
        <w:tblW w:w="8630" w:type="dxa"/>
        <w:tblInd w:w="828" w:type="dxa"/>
        <w:tblLayout w:type="autofit"/>
        <w:tblCellMar>
          <w:top w:w="0" w:type="dxa"/>
          <w:left w:w="108" w:type="dxa"/>
          <w:bottom w:w="0" w:type="dxa"/>
          <w:right w:w="108" w:type="dxa"/>
        </w:tblCellMar>
      </w:tblPr>
      <w:tblGrid>
        <w:gridCol w:w="2922"/>
        <w:gridCol w:w="2822"/>
        <w:gridCol w:w="2886"/>
      </w:tblGrid>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Field 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Data type</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constrains</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sz w:val="26"/>
                <w:szCs w:val="26"/>
              </w:rPr>
            </w:pPr>
            <w:r>
              <w:rPr>
                <w:sz w:val="26"/>
                <w:szCs w:val="26"/>
              </w:rPr>
              <w:t>id</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Primary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rPr>
                <w:rFonts w:hint="default"/>
                <w:lang w:val="en-US"/>
              </w:rPr>
              <w:t>user</w:t>
            </w:r>
            <w:r>
              <w:t>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password</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Email</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Email</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bl>
    <w:p>
      <w:pPr>
        <w:spacing w:line="360" w:lineRule="auto"/>
        <w:jc w:val="both"/>
        <w:rPr>
          <w:rFonts w:ascii="Times New Roman" w:hAnsi="Times New Roman"/>
          <w:sz w:val="24"/>
          <w:szCs w:val="24"/>
        </w:rPr>
      </w:pPr>
      <w:r>
        <w:rPr>
          <w:rFonts w:ascii="Times New Roman" w:hAnsi="Times New Roman"/>
          <w:sz w:val="24"/>
          <w:szCs w:val="24"/>
        </w:rPr>
        <w:br w:type="page"/>
      </w:r>
    </w:p>
    <w:p>
      <w:pPr>
        <w:pStyle w:val="57"/>
        <w:spacing w:line="360" w:lineRule="auto"/>
        <w:ind w:left="720"/>
        <w:rPr>
          <w:rFonts w:ascii="Times New Roman" w:hAnsi="Times New Roman"/>
          <w:sz w:val="24"/>
          <w:szCs w:val="24"/>
        </w:rPr>
      </w:pPr>
      <w:r>
        <w:rPr>
          <w:b/>
          <w:bCs/>
          <w:sz w:val="28"/>
          <w:szCs w:val="28"/>
        </w:rPr>
        <w:t xml:space="preserve">Table  </w:t>
      </w:r>
      <w:r>
        <w:rPr>
          <w:rFonts w:ascii="Times New Roman" w:hAnsi="Times New Roman"/>
          <w:b/>
          <w:sz w:val="28"/>
          <w:szCs w:val="28"/>
        </w:rPr>
        <w:t>3.5.1</w:t>
      </w:r>
      <w:r>
        <w:rPr>
          <w:rFonts w:hint="default" w:ascii="Times New Roman" w:hAnsi="Times New Roman"/>
          <w:b/>
          <w:sz w:val="28"/>
          <w:szCs w:val="28"/>
          <w:lang w:val="en-US"/>
        </w:rPr>
        <w:t>.5</w:t>
      </w:r>
      <w:r>
        <w:rPr>
          <w:b/>
          <w:bCs/>
          <w:sz w:val="28"/>
          <w:szCs w:val="28"/>
        </w:rPr>
        <w:t xml:space="preserve"> </w:t>
      </w:r>
      <w:r>
        <w:rPr>
          <w:rFonts w:hint="default"/>
          <w:b/>
          <w:bCs/>
          <w:sz w:val="28"/>
          <w:szCs w:val="28"/>
          <w:lang w:val="en-US"/>
        </w:rPr>
        <w:t>Wanted suspect</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922"/>
        <w:gridCol w:w="2822"/>
        <w:gridCol w:w="2886"/>
      </w:tblGrid>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Field 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Data type</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constrains</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sz w:val="26"/>
                <w:szCs w:val="26"/>
                <w:lang w:val="en-US"/>
              </w:rPr>
            </w:pPr>
            <w:r>
              <w:rPr>
                <w:rFonts w:hint="default"/>
                <w:sz w:val="26"/>
                <w:szCs w:val="26"/>
                <w:lang w:val="en-US"/>
              </w:rPr>
              <w:t>date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reward</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offence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hotline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t>Integer</w:t>
            </w:r>
            <w:r>
              <w:rPr>
                <w:rFonts w:hint="default"/>
                <w:lang w:val="en-US"/>
              </w:rPr>
              <w:t xml:space="preserve"> </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Unique key</w:t>
            </w:r>
          </w:p>
        </w:tc>
      </w:tr>
    </w:tbl>
    <w:p>
      <w:pPr>
        <w:spacing w:line="360" w:lineRule="auto"/>
        <w:jc w:val="both"/>
        <w:rPr>
          <w:rFonts w:ascii="Times New Roman" w:hAnsi="Times New Roman"/>
          <w:sz w:val="24"/>
          <w:szCs w:val="24"/>
        </w:rPr>
      </w:pPr>
    </w:p>
    <w:p>
      <w:pPr>
        <w:pStyle w:val="57"/>
        <w:spacing w:line="360" w:lineRule="auto"/>
        <w:ind w:left="720"/>
        <w:rPr>
          <w:rFonts w:ascii="Times New Roman" w:hAnsi="Times New Roman"/>
          <w:sz w:val="24"/>
          <w:szCs w:val="24"/>
        </w:rPr>
      </w:pPr>
      <w:r>
        <w:rPr>
          <w:b/>
          <w:bCs/>
          <w:sz w:val="28"/>
          <w:szCs w:val="28"/>
        </w:rPr>
        <w:t xml:space="preserve">Table </w:t>
      </w:r>
      <w:r>
        <w:rPr>
          <w:rFonts w:ascii="Times New Roman" w:hAnsi="Times New Roman"/>
          <w:b/>
          <w:sz w:val="28"/>
          <w:szCs w:val="28"/>
        </w:rPr>
        <w:t>3.5.1</w:t>
      </w:r>
      <w:r>
        <w:rPr>
          <w:rFonts w:hint="default" w:ascii="Times New Roman" w:hAnsi="Times New Roman"/>
          <w:b/>
          <w:sz w:val="28"/>
          <w:szCs w:val="28"/>
          <w:lang w:val="en-US"/>
        </w:rPr>
        <w:t>.6</w:t>
      </w:r>
      <w:r>
        <w:rPr>
          <w:rFonts w:hint="default"/>
          <w:b/>
          <w:bCs/>
          <w:sz w:val="28"/>
          <w:szCs w:val="28"/>
          <w:lang w:val="en-US"/>
        </w:rPr>
        <w:t>Whistleblower</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922"/>
        <w:gridCol w:w="2822"/>
        <w:gridCol w:w="2886"/>
      </w:tblGrid>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Field 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Data type</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constrains</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sz w:val="26"/>
                <w:szCs w:val="26"/>
                <w:lang w:val="en-US"/>
              </w:rPr>
            </w:pPr>
            <w:r>
              <w:rPr>
                <w:rFonts w:hint="default"/>
                <w:sz w:val="26"/>
                <w:szCs w:val="26"/>
                <w:lang w:val="en-US"/>
              </w:rPr>
              <w:t>date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integer</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Primary key</w:t>
            </w: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rPr>
                <w:rFonts w:hint="default"/>
                <w:lang w:val="en-US"/>
              </w:rPr>
              <w:t>Suspect_</w:t>
            </w:r>
            <w:r>
              <w:t>name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crime</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location</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r>
        <w:tblPrEx>
          <w:tblCellMar>
            <w:top w:w="0" w:type="dxa"/>
            <w:left w:w="108" w:type="dxa"/>
            <w:bottom w:w="0" w:type="dxa"/>
            <w:right w:w="108" w:type="dxa"/>
          </w:tblCellMar>
        </w:tblPrEx>
        <w:tc>
          <w:tcPr>
            <w:tcW w:w="29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lang w:val="en-US"/>
              </w:rPr>
            </w:pPr>
            <w:r>
              <w:rPr>
                <w:rFonts w:hint="default"/>
                <w:lang w:val="en-US"/>
              </w:rPr>
              <w:t>statement</w:t>
            </w:r>
          </w:p>
        </w:tc>
        <w:tc>
          <w:tcPr>
            <w:tcW w:w="2822"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r>
              <w:t>string</w:t>
            </w:r>
          </w:p>
        </w:tc>
        <w:tc>
          <w:tcPr>
            <w:tcW w:w="2886"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pPr>
          </w:p>
        </w:tc>
      </w:tr>
    </w:tbl>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 xml:space="preserve">         fig 1.6 database design</w:t>
      </w:r>
    </w:p>
    <w:p>
      <w:pPr>
        <w:spacing w:line="360" w:lineRule="auto"/>
        <w:jc w:val="both"/>
        <w:rPr>
          <w:rFonts w:ascii="Times New Roman" w:hAnsi="Times New Roman"/>
          <w:sz w:val="24"/>
          <w:szCs w:val="24"/>
        </w:rPr>
      </w:pPr>
      <w:r>
        <w:rPr>
          <w:rFonts w:ascii="Times New Roman" w:hAnsi="Times New Roman"/>
          <w:sz w:val="24"/>
          <w:szCs w:val="24"/>
        </w:rPr>
        <w:br w:type="page"/>
      </w:r>
    </w:p>
    <w:p>
      <w:pPr>
        <w:pStyle w:val="4"/>
        <w:spacing w:line="360" w:lineRule="auto"/>
        <w:jc w:val="both"/>
        <w:rPr>
          <w:rFonts w:ascii="Times New Roman" w:hAnsi="Times New Roman"/>
          <w:b/>
          <w:sz w:val="28"/>
          <w:szCs w:val="28"/>
        </w:rPr>
      </w:pPr>
      <w:r>
        <w:rPr>
          <w:rFonts w:ascii="Times New Roman" w:hAnsi="Times New Roman"/>
          <w:b/>
          <w:sz w:val="28"/>
          <w:szCs w:val="28"/>
        </w:rPr>
        <w:t xml:space="preserve">     </w:t>
      </w:r>
      <w:bookmarkStart w:id="40" w:name="_Toc29825159"/>
      <w:r>
        <w:rPr>
          <w:rFonts w:ascii="Times New Roman" w:hAnsi="Times New Roman"/>
          <w:b/>
          <w:sz w:val="28"/>
          <w:szCs w:val="28"/>
        </w:rPr>
        <w:t>3.5.2 3NF Normalized form</w:t>
      </w:r>
      <w:bookmarkEnd w:id="40"/>
    </w:p>
    <w:p>
      <w:pPr>
        <w:pStyle w:val="57"/>
        <w:spacing w:line="360" w:lineRule="auto"/>
        <w:ind w:left="720"/>
        <w:rPr>
          <w:b/>
          <w:bCs/>
          <w:sz w:val="28"/>
          <w:szCs w:val="28"/>
        </w:rPr>
      </w:pPr>
      <w:r>
        <w:rPr>
          <w:rFonts w:hint="default"/>
          <w:b/>
          <w:bCs/>
          <w:sz w:val="28"/>
          <w:szCs w:val="28"/>
          <w:lang w:val="en-US"/>
        </w:rPr>
        <w:t>Cases</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674"/>
        <w:gridCol w:w="2913"/>
        <w:gridCol w:w="3043"/>
      </w:tblGrid>
      <w:tr>
        <w:tblPrEx>
          <w:tblCellMar>
            <w:top w:w="0" w:type="dxa"/>
            <w:left w:w="108" w:type="dxa"/>
            <w:bottom w:w="0" w:type="dxa"/>
            <w:right w:w="108" w:type="dxa"/>
          </w:tblCellMar>
        </w:tblPrEx>
        <w:tc>
          <w:tcPr>
            <w:tcW w:w="2674"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 xml:space="preserve"> id</w:t>
            </w:r>
          </w:p>
        </w:tc>
        <w:tc>
          <w:tcPr>
            <w:tcW w:w="291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name</w:t>
            </w:r>
          </w:p>
        </w:tc>
        <w:tc>
          <w:tcPr>
            <w:tcW w:w="304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location</w:t>
            </w:r>
          </w:p>
        </w:tc>
      </w:tr>
    </w:tbl>
    <w:p>
      <w:pPr>
        <w:pStyle w:val="57"/>
        <w:spacing w:line="360" w:lineRule="auto"/>
        <w:ind w:left="720"/>
        <w:rPr>
          <w:b/>
          <w:bCs/>
          <w:sz w:val="28"/>
          <w:szCs w:val="28"/>
        </w:rPr>
      </w:pPr>
    </w:p>
    <w:p>
      <w:pPr>
        <w:pStyle w:val="57"/>
        <w:spacing w:line="360" w:lineRule="auto"/>
        <w:ind w:left="720"/>
        <w:rPr>
          <w:b/>
          <w:bCs/>
          <w:sz w:val="28"/>
          <w:szCs w:val="28"/>
        </w:rPr>
      </w:pPr>
      <w:r>
        <w:rPr>
          <w:rFonts w:hint="default"/>
          <w:b/>
          <w:bCs/>
          <w:sz w:val="28"/>
          <w:szCs w:val="28"/>
          <w:lang w:val="en-US"/>
        </w:rPr>
        <w:t>Missing persons</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674"/>
        <w:gridCol w:w="2913"/>
        <w:gridCol w:w="3043"/>
      </w:tblGrid>
      <w:tr>
        <w:tblPrEx>
          <w:tblCellMar>
            <w:top w:w="0" w:type="dxa"/>
            <w:left w:w="108" w:type="dxa"/>
            <w:bottom w:w="0" w:type="dxa"/>
            <w:right w:w="108" w:type="dxa"/>
          </w:tblCellMar>
        </w:tblPrEx>
        <w:tc>
          <w:tcPr>
            <w:tcW w:w="2674"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 xml:space="preserve"> id</w:t>
            </w:r>
          </w:p>
        </w:tc>
        <w:tc>
          <w:tcPr>
            <w:tcW w:w="291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Phone _no</w:t>
            </w:r>
          </w:p>
        </w:tc>
        <w:tc>
          <w:tcPr>
            <w:tcW w:w="304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residence</w:t>
            </w:r>
          </w:p>
        </w:tc>
      </w:tr>
    </w:tbl>
    <w:p>
      <w:pPr>
        <w:pStyle w:val="57"/>
        <w:spacing w:line="360" w:lineRule="auto"/>
        <w:ind w:left="720"/>
        <w:rPr>
          <w:b/>
          <w:bCs/>
          <w:sz w:val="28"/>
          <w:szCs w:val="28"/>
        </w:rPr>
      </w:pPr>
    </w:p>
    <w:p>
      <w:pPr>
        <w:pStyle w:val="57"/>
        <w:spacing w:line="360" w:lineRule="auto"/>
        <w:ind w:left="720"/>
        <w:rPr>
          <w:rFonts w:hint="default"/>
          <w:b/>
          <w:bCs/>
          <w:sz w:val="28"/>
          <w:szCs w:val="28"/>
          <w:lang w:val="en-US"/>
        </w:rPr>
      </w:pPr>
      <w:r>
        <w:rPr>
          <w:rFonts w:hint="default"/>
          <w:b/>
          <w:bCs/>
          <w:sz w:val="28"/>
          <w:szCs w:val="28"/>
          <w:lang w:val="en-US"/>
        </w:rPr>
        <w:t>Wanted suspect table</w:t>
      </w:r>
    </w:p>
    <w:tbl>
      <w:tblPr>
        <w:tblStyle w:val="12"/>
        <w:tblW w:w="8630" w:type="dxa"/>
        <w:tblInd w:w="828" w:type="dxa"/>
        <w:tblLayout w:type="autofit"/>
        <w:tblCellMar>
          <w:top w:w="0" w:type="dxa"/>
          <w:left w:w="108" w:type="dxa"/>
          <w:bottom w:w="0" w:type="dxa"/>
          <w:right w:w="108" w:type="dxa"/>
        </w:tblCellMar>
      </w:tblPr>
      <w:tblGrid>
        <w:gridCol w:w="2674"/>
        <w:gridCol w:w="2913"/>
        <w:gridCol w:w="3043"/>
      </w:tblGrid>
      <w:tr>
        <w:tblPrEx>
          <w:tblCellMar>
            <w:top w:w="0" w:type="dxa"/>
            <w:left w:w="108" w:type="dxa"/>
            <w:bottom w:w="0" w:type="dxa"/>
            <w:right w:w="108" w:type="dxa"/>
          </w:tblCellMar>
        </w:tblPrEx>
        <w:tc>
          <w:tcPr>
            <w:tcW w:w="2674"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id</w:t>
            </w:r>
          </w:p>
        </w:tc>
        <w:tc>
          <w:tcPr>
            <w:tcW w:w="291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crime</w:t>
            </w:r>
          </w:p>
        </w:tc>
        <w:tc>
          <w:tcPr>
            <w:tcW w:w="304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statement</w:t>
            </w:r>
          </w:p>
        </w:tc>
      </w:tr>
    </w:tbl>
    <w:p>
      <w:pPr>
        <w:spacing w:line="360" w:lineRule="auto"/>
      </w:pPr>
    </w:p>
    <w:p>
      <w:pPr>
        <w:pStyle w:val="57"/>
        <w:spacing w:line="360" w:lineRule="auto"/>
        <w:ind w:left="720"/>
        <w:rPr>
          <w:b/>
          <w:bCs/>
          <w:sz w:val="28"/>
          <w:szCs w:val="28"/>
        </w:rPr>
      </w:pPr>
      <w:r>
        <w:rPr>
          <w:rFonts w:hint="default"/>
          <w:b/>
          <w:bCs/>
          <w:sz w:val="28"/>
          <w:szCs w:val="28"/>
          <w:lang w:val="en-US"/>
        </w:rPr>
        <w:t>Stolen items</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674"/>
        <w:gridCol w:w="2913"/>
        <w:gridCol w:w="3043"/>
      </w:tblGrid>
      <w:tr>
        <w:tblPrEx>
          <w:tblCellMar>
            <w:top w:w="0" w:type="dxa"/>
            <w:left w:w="108" w:type="dxa"/>
            <w:bottom w:w="0" w:type="dxa"/>
            <w:right w:w="108" w:type="dxa"/>
          </w:tblCellMar>
        </w:tblPrEx>
        <w:tc>
          <w:tcPr>
            <w:tcW w:w="2674"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name</w:t>
            </w:r>
          </w:p>
        </w:tc>
        <w:tc>
          <w:tcPr>
            <w:tcW w:w="291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Stolen_item</w:t>
            </w:r>
          </w:p>
        </w:tc>
        <w:tc>
          <w:tcPr>
            <w:tcW w:w="304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date</w:t>
            </w:r>
          </w:p>
        </w:tc>
      </w:tr>
    </w:tbl>
    <w:p>
      <w:pPr>
        <w:pStyle w:val="57"/>
        <w:spacing w:line="360" w:lineRule="auto"/>
        <w:rPr>
          <w:b/>
          <w:bCs/>
          <w:sz w:val="28"/>
          <w:szCs w:val="28"/>
        </w:rPr>
      </w:pPr>
    </w:p>
    <w:p>
      <w:pPr>
        <w:pStyle w:val="57"/>
        <w:spacing w:line="360" w:lineRule="auto"/>
        <w:ind w:left="720"/>
        <w:rPr>
          <w:b/>
          <w:bCs/>
          <w:sz w:val="28"/>
          <w:szCs w:val="28"/>
        </w:rPr>
      </w:pPr>
      <w:r>
        <w:rPr>
          <w:rFonts w:hint="default"/>
          <w:b/>
          <w:bCs/>
          <w:sz w:val="28"/>
          <w:szCs w:val="28"/>
          <w:lang w:val="en-US"/>
        </w:rPr>
        <w:t xml:space="preserve">Users </w:t>
      </w:r>
      <w:r>
        <w:rPr>
          <w:b/>
          <w:bCs/>
          <w:sz w:val="28"/>
          <w:szCs w:val="28"/>
        </w:rPr>
        <w:t>table</w:t>
      </w:r>
    </w:p>
    <w:tbl>
      <w:tblPr>
        <w:tblStyle w:val="12"/>
        <w:tblW w:w="8630" w:type="dxa"/>
        <w:tblInd w:w="828" w:type="dxa"/>
        <w:tblLayout w:type="autofit"/>
        <w:tblCellMar>
          <w:top w:w="0" w:type="dxa"/>
          <w:left w:w="108" w:type="dxa"/>
          <w:bottom w:w="0" w:type="dxa"/>
          <w:right w:w="108" w:type="dxa"/>
        </w:tblCellMar>
      </w:tblPr>
      <w:tblGrid>
        <w:gridCol w:w="2674"/>
        <w:gridCol w:w="2913"/>
        <w:gridCol w:w="3043"/>
      </w:tblGrid>
      <w:tr>
        <w:tblPrEx>
          <w:tblCellMar>
            <w:top w:w="0" w:type="dxa"/>
            <w:left w:w="108" w:type="dxa"/>
            <w:bottom w:w="0" w:type="dxa"/>
            <w:right w:w="108" w:type="dxa"/>
          </w:tblCellMar>
        </w:tblPrEx>
        <w:tc>
          <w:tcPr>
            <w:tcW w:w="2674"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username</w:t>
            </w:r>
          </w:p>
        </w:tc>
        <w:tc>
          <w:tcPr>
            <w:tcW w:w="291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password</w:t>
            </w:r>
          </w:p>
        </w:tc>
        <w:tc>
          <w:tcPr>
            <w:tcW w:w="304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Email</w:t>
            </w:r>
          </w:p>
        </w:tc>
      </w:tr>
    </w:tbl>
    <w:p>
      <w:pPr>
        <w:spacing w:line="360" w:lineRule="auto"/>
        <w:jc w:val="both"/>
        <w:rPr>
          <w:rFonts w:ascii="Times New Roman" w:hAnsi="Times New Roman"/>
          <w:sz w:val="24"/>
          <w:szCs w:val="24"/>
        </w:rPr>
      </w:pPr>
    </w:p>
    <w:p>
      <w:pPr>
        <w:pStyle w:val="57"/>
        <w:spacing w:line="360" w:lineRule="auto"/>
        <w:ind w:left="720"/>
        <w:rPr>
          <w:b/>
          <w:bCs/>
          <w:sz w:val="28"/>
          <w:szCs w:val="28"/>
        </w:rPr>
      </w:pPr>
      <w:r>
        <w:rPr>
          <w:rFonts w:hint="default"/>
          <w:b/>
          <w:bCs/>
          <w:sz w:val="28"/>
          <w:szCs w:val="28"/>
          <w:lang w:val="en-US"/>
        </w:rPr>
        <w:t>Whistleblower</w:t>
      </w:r>
      <w:r>
        <w:rPr>
          <w:b/>
          <w:bCs/>
          <w:sz w:val="28"/>
          <w:szCs w:val="28"/>
        </w:rPr>
        <w:t xml:space="preserve"> table</w:t>
      </w:r>
    </w:p>
    <w:tbl>
      <w:tblPr>
        <w:tblStyle w:val="12"/>
        <w:tblW w:w="8630" w:type="dxa"/>
        <w:tblInd w:w="828" w:type="dxa"/>
        <w:tblLayout w:type="autofit"/>
        <w:tblCellMar>
          <w:top w:w="0" w:type="dxa"/>
          <w:left w:w="108" w:type="dxa"/>
          <w:bottom w:w="0" w:type="dxa"/>
          <w:right w:w="108" w:type="dxa"/>
        </w:tblCellMar>
      </w:tblPr>
      <w:tblGrid>
        <w:gridCol w:w="2674"/>
        <w:gridCol w:w="2913"/>
        <w:gridCol w:w="3043"/>
      </w:tblGrid>
      <w:tr>
        <w:tblPrEx>
          <w:tblCellMar>
            <w:top w:w="0" w:type="dxa"/>
            <w:left w:w="108" w:type="dxa"/>
            <w:bottom w:w="0" w:type="dxa"/>
            <w:right w:w="108" w:type="dxa"/>
          </w:tblCellMar>
        </w:tblPrEx>
        <w:tc>
          <w:tcPr>
            <w:tcW w:w="2674"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Suspect_name</w:t>
            </w:r>
          </w:p>
        </w:tc>
        <w:tc>
          <w:tcPr>
            <w:tcW w:w="291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rFonts w:hint="default"/>
                <w:b/>
                <w:bCs/>
                <w:sz w:val="26"/>
                <w:szCs w:val="26"/>
                <w:lang w:val="en-US"/>
              </w:rPr>
            </w:pPr>
            <w:r>
              <w:rPr>
                <w:rFonts w:hint="default"/>
                <w:b/>
                <w:bCs/>
                <w:sz w:val="26"/>
                <w:szCs w:val="26"/>
                <w:lang w:val="en-US"/>
              </w:rPr>
              <w:t>crime</w:t>
            </w:r>
          </w:p>
        </w:tc>
        <w:tc>
          <w:tcPr>
            <w:tcW w:w="3043" w:type="dxa"/>
            <w:tcBorders>
              <w:top w:val="single" w:color="000000" w:sz="4" w:space="0"/>
              <w:left w:val="single" w:color="000000" w:sz="4" w:space="0"/>
              <w:bottom w:val="single" w:color="000000" w:sz="4" w:space="0"/>
              <w:right w:val="single" w:color="000000" w:sz="4" w:space="0"/>
            </w:tcBorders>
            <w:noWrap w:val="0"/>
            <w:vAlign w:val="top"/>
          </w:tcPr>
          <w:p>
            <w:pPr>
              <w:pStyle w:val="57"/>
              <w:spacing w:after="160" w:line="360" w:lineRule="auto"/>
              <w:rPr>
                <w:b/>
                <w:bCs/>
                <w:sz w:val="26"/>
                <w:szCs w:val="26"/>
              </w:rPr>
            </w:pPr>
            <w:r>
              <w:rPr>
                <w:b/>
                <w:bCs/>
                <w:sz w:val="26"/>
                <w:szCs w:val="26"/>
              </w:rPr>
              <w:t>location</w:t>
            </w:r>
          </w:p>
        </w:tc>
      </w:tr>
    </w:tbl>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page"/>
      </w:r>
    </w:p>
    <w:p>
      <w:pPr>
        <w:pStyle w:val="3"/>
        <w:spacing w:line="360" w:lineRule="auto"/>
        <w:jc w:val="both"/>
        <w:rPr>
          <w:rFonts w:ascii="Times New Roman" w:hAnsi="Times New Roman"/>
          <w:b/>
          <w:sz w:val="28"/>
          <w:szCs w:val="28"/>
        </w:rPr>
      </w:pPr>
      <w:bookmarkStart w:id="41" w:name="_Toc29825160"/>
      <w:r>
        <w:rPr>
          <w:rFonts w:ascii="Times New Roman" w:hAnsi="Times New Roman"/>
          <w:b/>
          <w:sz w:val="28"/>
          <w:szCs w:val="28"/>
        </w:rPr>
        <w:t>3.6 Testing Design</w:t>
      </w:r>
      <w:bookmarkEnd w:id="41"/>
      <w:r>
        <w:rPr>
          <w:rFonts w:ascii="Times New Roman" w:hAnsi="Times New Roman"/>
          <w:b/>
          <w:sz w:val="28"/>
          <w:szCs w:val="28"/>
        </w:rPr>
        <w:t xml:space="preserve"> </w:t>
      </w:r>
    </w:p>
    <w:p>
      <w:pPr>
        <w:spacing w:line="360" w:lineRule="auto"/>
        <w:jc w:val="both"/>
        <w:rPr>
          <w:rFonts w:ascii="Times New Roman" w:hAnsi="Times New Roman"/>
          <w:sz w:val="24"/>
          <w:szCs w:val="24"/>
        </w:rPr>
      </w:pPr>
      <w:r>
        <w:rPr>
          <w:rFonts w:ascii="Times New Roman" w:hAnsi="Times New Roman"/>
          <w:sz w:val="24"/>
          <w:szCs w:val="24"/>
        </w:rPr>
        <w:t>The proposed system after completion of the development we will test the system using test cases for user testing, system testing and requirements testing after which it will be deployed. The study will carry the following tests using test data and cases</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{"citationID":"lpUsWj7f","properties":{"formattedCitation":"(Gopal et al., 2015)","plainCitation":"(Gopal et al., 2015)","noteIndex":0},"citationItems":[{"id":62,"uris":["http://zotero.org/users/5540378/items/LKFVRYPF"],"uri":["http://zotero.org/users/5540378/items/LKFVRYPF"],"itemData":{"id":62,"type":"article-journal","title":"The prevalence and control of Bacillus and related spore-forming bacteria in the dairy industry","container-title":"Frontiers in microbiology","page":"1418","volume":"6","source":"Google Scholar","author":[{"family":"Gopal","given":"Nidhi"},{"family":"Hill","given":"Colin"},{"family":"Ross","given":"Paul R."},{"family":"Beresford","given":"Tom P."},{"family":"Fenelon","given":"Mark A."},{"family":"Cotter","given":"Paul D."}],"issued":{"date-parts":[["2015"]]}}}],"schema":"https://github.com/citation-style-language/schema/raw/master/csl-citation.json"}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(Gopal et al., 2015)</w:t>
      </w:r>
      <w:r>
        <w:rPr>
          <w:rFonts w:ascii="Times New Roman" w:hAnsi="Times New Roman"/>
          <w:sz w:val="24"/>
          <w:szCs w:val="24"/>
        </w:rPr>
        <w:fldChar w:fldCharType="end"/>
      </w:r>
      <w:r>
        <w:rPr>
          <w:rFonts w:ascii="Times New Roman" w:hAnsi="Times New Roman"/>
          <w:sz w:val="24"/>
          <w:szCs w:val="24"/>
        </w:rPr>
        <w:t>:</w:t>
      </w:r>
    </w:p>
    <w:p>
      <w:pPr>
        <w:spacing w:line="360" w:lineRule="auto"/>
        <w:jc w:val="both"/>
        <w:rPr>
          <w:rFonts w:ascii="Times New Roman" w:hAnsi="Times New Roman"/>
          <w:sz w:val="24"/>
          <w:szCs w:val="24"/>
        </w:rPr>
      </w:pPr>
      <w:r>
        <w:rPr>
          <w:rFonts w:ascii="Times New Roman" w:hAnsi="Times New Roman"/>
          <w:sz w:val="24"/>
          <w:szCs w:val="24"/>
        </w:rPr>
        <w:t>Unit testing – test individual components</w:t>
      </w:r>
    </w:p>
    <w:p>
      <w:pPr>
        <w:spacing w:line="360" w:lineRule="auto"/>
        <w:jc w:val="both"/>
        <w:rPr>
          <w:rFonts w:ascii="Times New Roman" w:hAnsi="Times New Roman"/>
          <w:sz w:val="24"/>
          <w:szCs w:val="24"/>
        </w:rPr>
      </w:pPr>
      <w:r>
        <w:rPr>
          <w:rFonts w:ascii="Times New Roman" w:hAnsi="Times New Roman"/>
          <w:sz w:val="24"/>
          <w:szCs w:val="24"/>
        </w:rPr>
        <w:t xml:space="preserve">Module testing – test related collections of dependent components </w:t>
      </w:r>
    </w:p>
    <w:p>
      <w:pPr>
        <w:spacing w:line="360" w:lineRule="auto"/>
        <w:jc w:val="both"/>
        <w:rPr>
          <w:rFonts w:ascii="Times New Roman" w:hAnsi="Times New Roman"/>
          <w:sz w:val="24"/>
          <w:szCs w:val="24"/>
        </w:rPr>
      </w:pPr>
      <w:r>
        <w:rPr>
          <w:rFonts w:ascii="Times New Roman" w:hAnsi="Times New Roman"/>
          <w:sz w:val="24"/>
          <w:szCs w:val="24"/>
        </w:rPr>
        <w:t>Sub-system - Modules are integrated into sub-systems and tested. The focus here should be on interface testing</w:t>
      </w:r>
    </w:p>
    <w:p>
      <w:pPr>
        <w:spacing w:line="360" w:lineRule="auto"/>
        <w:jc w:val="both"/>
        <w:rPr>
          <w:rFonts w:ascii="Times New Roman" w:hAnsi="Times New Roman"/>
          <w:sz w:val="24"/>
          <w:szCs w:val="24"/>
        </w:rPr>
      </w:pPr>
      <w:r>
        <w:rPr>
          <w:rFonts w:ascii="Times New Roman" w:hAnsi="Times New Roman"/>
          <w:sz w:val="24"/>
          <w:szCs w:val="24"/>
        </w:rPr>
        <w:t>System testing - testing of the system as a whole. Testing of emergent properties</w:t>
      </w:r>
    </w:p>
    <w:p>
      <w:pPr>
        <w:spacing w:line="360" w:lineRule="auto"/>
        <w:jc w:val="both"/>
        <w:rPr>
          <w:rFonts w:ascii="Times New Roman" w:hAnsi="Times New Roman"/>
          <w:sz w:val="24"/>
          <w:szCs w:val="24"/>
        </w:rPr>
      </w:pPr>
      <w:r>
        <w:rPr>
          <w:rFonts w:ascii="Times New Roman" w:hAnsi="Times New Roman"/>
          <w:sz w:val="24"/>
          <w:szCs w:val="24"/>
        </w:rPr>
        <w:t>Acceptance testing - testing with customer data to check that it is acceptable</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4"/>
        <w:spacing w:line="360" w:lineRule="auto"/>
        <w:jc w:val="both"/>
        <w:rPr>
          <w:rFonts w:ascii="Times New Roman" w:hAnsi="Times New Roman"/>
          <w:b/>
          <w:sz w:val="28"/>
          <w:szCs w:val="28"/>
        </w:rPr>
      </w:pPr>
      <w:r>
        <w:rPr>
          <w:rFonts w:ascii="Times New Roman" w:hAnsi="Times New Roman"/>
          <w:b/>
          <w:sz w:val="28"/>
          <w:szCs w:val="28"/>
        </w:rPr>
        <w:t xml:space="preserve">     </w:t>
      </w:r>
      <w:bookmarkStart w:id="42" w:name="_Toc29825161"/>
      <w:r>
        <w:rPr>
          <w:rFonts w:ascii="Times New Roman" w:hAnsi="Times New Roman"/>
          <w:b/>
          <w:sz w:val="28"/>
          <w:szCs w:val="28"/>
        </w:rPr>
        <w:t>3.6.1 Test cases</w:t>
      </w:r>
      <w:bookmarkEnd w:id="42"/>
    </w:p>
    <w:p>
      <w:pPr>
        <w:spacing w:line="360" w:lineRule="auto"/>
        <w:jc w:val="both"/>
        <w:rPr>
          <w:rFonts w:ascii="Times New Roman" w:hAnsi="Times New Roman"/>
          <w:sz w:val="24"/>
          <w:szCs w:val="24"/>
        </w:rPr>
      </w:pPr>
      <w:r>
        <w:rPr>
          <w:rFonts w:ascii="Times New Roman" w:hAnsi="Times New Roman"/>
          <w:sz w:val="24"/>
          <w:szCs w:val="24"/>
        </w:rPr>
        <w:drawing>
          <wp:anchor distT="0" distB="0" distL="0" distR="0" simplePos="0" relativeHeight="251661312" behindDoc="0" locked="0" layoutInCell="1" allowOverlap="1">
            <wp:simplePos x="0" y="0"/>
            <wp:positionH relativeFrom="column">
              <wp:align>center</wp:align>
            </wp:positionH>
            <wp:positionV relativeFrom="paragraph">
              <wp:posOffset>635</wp:posOffset>
            </wp:positionV>
            <wp:extent cx="6299200" cy="3940175"/>
            <wp:effectExtent l="0" t="0" r="0" b="0"/>
            <wp:wrapSquare wrapText="largest"/>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preferRelativeResize="0">
                      <a:picLocks noChangeAspect="1"/>
                    </pic:cNvPicPr>
                  </pic:nvPicPr>
                  <pic:blipFill>
                    <a:blip r:embed="rId18"/>
                    <a:stretch>
                      <a:fillRect/>
                    </a:stretch>
                  </pic:blipFill>
                  <pic:spPr>
                    <a:xfrm>
                      <a:off x="0" y="0"/>
                      <a:ext cx="6299200" cy="3940175"/>
                    </a:xfrm>
                    <a:prstGeom prst="rect">
                      <a:avLst/>
                    </a:prstGeom>
                    <a:noFill/>
                    <a:ln>
                      <a:noFill/>
                    </a:ln>
                  </pic:spPr>
                </pic:pic>
              </a:graphicData>
            </a:graphic>
          </wp:anchor>
        </w:drawing>
      </w:r>
      <w:r>
        <w:rPr>
          <w:rFonts w:ascii="Times New Roman" w:hAnsi="Times New Roman"/>
          <w:sz w:val="24"/>
          <w:szCs w:val="24"/>
        </w:rPr>
        <w:t xml:space="preserve">    fig 1.7 test cases</w:t>
      </w:r>
    </w:p>
    <w:p>
      <w:pPr>
        <w:spacing w:line="360" w:lineRule="auto"/>
        <w:jc w:val="both"/>
        <w:rPr>
          <w:rFonts w:ascii="Times New Roman" w:hAnsi="Times New Roman"/>
          <w:sz w:val="24"/>
          <w:szCs w:val="24"/>
        </w:rPr>
      </w:pPr>
    </w:p>
    <w:p>
      <w:pPr>
        <w:pStyle w:val="3"/>
        <w:spacing w:line="360" w:lineRule="auto"/>
        <w:jc w:val="both"/>
        <w:rPr>
          <w:rFonts w:ascii="Times New Roman" w:hAnsi="Times New Roman"/>
          <w:b/>
          <w:sz w:val="28"/>
          <w:szCs w:val="28"/>
        </w:rPr>
      </w:pPr>
      <w:bookmarkStart w:id="43" w:name="_Toc29825162"/>
      <w:r>
        <w:rPr>
          <w:rFonts w:ascii="Times New Roman" w:hAnsi="Times New Roman"/>
          <w:b/>
          <w:sz w:val="28"/>
          <w:szCs w:val="28"/>
        </w:rPr>
        <w:t>3.7 Chapter Summary</w:t>
      </w:r>
      <w:bookmarkEnd w:id="43"/>
    </w:p>
    <w:p>
      <w:pPr>
        <w:spacing w:line="360" w:lineRule="auto"/>
        <w:jc w:val="both"/>
        <w:rPr>
          <w:rFonts w:ascii="Times New Roman" w:hAnsi="Times New Roman"/>
          <w:sz w:val="24"/>
          <w:szCs w:val="24"/>
        </w:rPr>
      </w:pPr>
      <w:r>
        <w:rPr>
          <w:rFonts w:ascii="Times New Roman" w:hAnsi="Times New Roman"/>
          <w:sz w:val="24"/>
          <w:szCs w:val="24"/>
        </w:rPr>
        <w:t>This chapter contains and has expounded on the system design focusing on how data will be gathered, analyzed, represented using tables and unified modeling diagrams. Also, it touches on how the test design should be carried out.</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rPr>
          <w:sz w:val="24"/>
          <w:szCs w:val="24"/>
        </w:rPr>
      </w:pPr>
    </w:p>
    <w:p>
      <w:pPr>
        <w:spacing w:line="360" w:lineRule="auto"/>
        <w:rPr>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br w:type="page"/>
      </w:r>
    </w:p>
    <w:p>
      <w:pPr>
        <w:pStyle w:val="13"/>
        <w:kinsoku w:val="0"/>
        <w:overflowPunct w:val="0"/>
        <w:spacing w:before="6" w:line="360" w:lineRule="auto"/>
        <w:ind w:left="0"/>
        <w:jc w:val="both"/>
      </w:pPr>
    </w:p>
    <w:p>
      <w:pPr>
        <w:pStyle w:val="2"/>
        <w:spacing w:line="360" w:lineRule="auto"/>
        <w:jc w:val="both"/>
        <w:rPr>
          <w:rFonts w:ascii="Times New Roman" w:hAnsi="Times New Roman"/>
          <w:b/>
          <w:bCs/>
          <w:sz w:val="24"/>
          <w:szCs w:val="24"/>
        </w:rPr>
      </w:pPr>
      <w:bookmarkStart w:id="44" w:name="_Toc29825168"/>
      <w:r>
        <w:rPr>
          <w:rFonts w:ascii="Times New Roman" w:hAnsi="Times New Roman"/>
          <w:b/>
          <w:sz w:val="28"/>
          <w:szCs w:val="28"/>
        </w:rPr>
        <w:t xml:space="preserve">                    CHAPTER</w:t>
      </w:r>
      <w:r>
        <w:rPr>
          <w:rFonts w:ascii="Times New Roman" w:hAnsi="Times New Roman"/>
          <w:b/>
          <w:spacing w:val="-2"/>
          <w:sz w:val="28"/>
          <w:szCs w:val="28"/>
        </w:rPr>
        <w:t xml:space="preserve"> </w:t>
      </w:r>
      <w:r>
        <w:rPr>
          <w:rFonts w:ascii="Times New Roman" w:hAnsi="Times New Roman"/>
          <w:b/>
          <w:sz w:val="28"/>
          <w:szCs w:val="28"/>
        </w:rPr>
        <w:t>FOUR:</w:t>
      </w:r>
      <w:r>
        <w:rPr>
          <w:rFonts w:ascii="Times New Roman" w:hAnsi="Times New Roman"/>
          <w:b/>
          <w:spacing w:val="2"/>
          <w:sz w:val="28"/>
          <w:szCs w:val="28"/>
        </w:rPr>
        <w:t xml:space="preserve"> </w:t>
      </w:r>
      <w:r>
        <w:rPr>
          <w:rFonts w:ascii="Times New Roman" w:hAnsi="Times New Roman"/>
          <w:b/>
          <w:sz w:val="28"/>
          <w:szCs w:val="28"/>
        </w:rPr>
        <w:t xml:space="preserve">RESEARCH FINDINGS </w:t>
      </w:r>
      <w:r>
        <w:rPr>
          <w:rFonts w:ascii="Times New Roman" w:hAnsi="Times New Roman"/>
          <w:b/>
          <w:spacing w:val="-2"/>
          <w:sz w:val="28"/>
          <w:szCs w:val="28"/>
        </w:rPr>
        <w:t>AND</w:t>
      </w:r>
      <w:r>
        <w:rPr>
          <w:rFonts w:ascii="Times New Roman" w:hAnsi="Times New Roman"/>
          <w:b/>
          <w:sz w:val="28"/>
          <w:szCs w:val="28"/>
        </w:rPr>
        <w:t xml:space="preserve"> DISCUSSION</w:t>
      </w:r>
      <w:bookmarkEnd w:id="44"/>
    </w:p>
    <w:p>
      <w:pPr>
        <w:pStyle w:val="13"/>
        <w:kinsoku w:val="0"/>
        <w:overflowPunct w:val="0"/>
        <w:spacing w:line="360" w:lineRule="auto"/>
        <w:ind w:left="0"/>
        <w:jc w:val="both"/>
      </w:pPr>
    </w:p>
    <w:p>
      <w:pPr>
        <w:pStyle w:val="3"/>
        <w:spacing w:line="360" w:lineRule="auto"/>
        <w:jc w:val="both"/>
        <w:rPr>
          <w:rStyle w:val="27"/>
          <w:rFonts w:ascii="Times New Roman" w:hAnsi="Times New Roman"/>
          <w:b/>
          <w:bCs/>
          <w:caps w:val="0"/>
          <w:sz w:val="28"/>
          <w:szCs w:val="28"/>
        </w:rPr>
      </w:pPr>
      <w:r>
        <w:rPr>
          <w:rFonts w:ascii="Times New Roman" w:hAnsi="Times New Roman"/>
          <w:b/>
          <w:bCs/>
          <w:sz w:val="28"/>
          <w:szCs w:val="28"/>
        </w:rPr>
        <w:t xml:space="preserve"> </w:t>
      </w:r>
      <w:bookmarkStart w:id="45" w:name="_Toc29825169"/>
      <w:r>
        <w:rPr>
          <w:rFonts w:ascii="Times New Roman" w:hAnsi="Times New Roman"/>
          <w:b/>
          <w:bCs/>
          <w:sz w:val="28"/>
          <w:szCs w:val="28"/>
        </w:rPr>
        <w:t xml:space="preserve">4.1 </w:t>
      </w:r>
      <w:r>
        <w:rPr>
          <w:rStyle w:val="27"/>
          <w:rFonts w:ascii="Times New Roman" w:hAnsi="Times New Roman"/>
          <w:b/>
          <w:bCs/>
          <w:caps w:val="0"/>
          <w:sz w:val="28"/>
          <w:szCs w:val="28"/>
        </w:rPr>
        <w:t>Introduction</w:t>
      </w:r>
      <w:bookmarkEnd w:id="45"/>
      <w:r>
        <w:rPr>
          <w:rStyle w:val="27"/>
          <w:rFonts w:ascii="Times New Roman" w:hAnsi="Times New Roman"/>
          <w:b/>
          <w:bCs/>
          <w:caps w:val="0"/>
          <w:sz w:val="28"/>
          <w:szCs w:val="28"/>
        </w:rPr>
        <w:t xml:space="preserve"> </w:t>
      </w:r>
    </w:p>
    <w:p>
      <w:pPr>
        <w:pStyle w:val="43"/>
        <w:spacing w:line="360" w:lineRule="auto"/>
        <w:jc w:val="both"/>
        <w:rPr>
          <w:rFonts w:ascii="Times New Roman" w:hAnsi="Times New Roman"/>
          <w:sz w:val="24"/>
          <w:szCs w:val="24"/>
        </w:rPr>
      </w:pPr>
      <w:r>
        <w:rPr>
          <w:rFonts w:ascii="Times New Roman" w:hAnsi="Times New Roman"/>
          <w:sz w:val="24"/>
          <w:szCs w:val="24"/>
        </w:rPr>
        <w:t>This chapter is organized and describes all the presentations and findings that the project proposal has. It explains how each objective was achieved and supplies a screenshot for illustration.</w:t>
      </w:r>
    </w:p>
    <w:p>
      <w:pPr>
        <w:spacing w:line="360" w:lineRule="auto"/>
      </w:pPr>
    </w:p>
    <w:p>
      <w:pPr>
        <w:pStyle w:val="3"/>
        <w:spacing w:line="360" w:lineRule="auto"/>
        <w:jc w:val="both"/>
        <w:rPr>
          <w:rStyle w:val="27"/>
          <w:rFonts w:ascii="Times New Roman" w:hAnsi="Times New Roman"/>
          <w:b/>
          <w:bCs/>
          <w:caps w:val="0"/>
          <w:sz w:val="28"/>
          <w:szCs w:val="28"/>
        </w:rPr>
      </w:pPr>
      <w:r>
        <w:rPr>
          <w:rStyle w:val="27"/>
          <w:b/>
          <w:bCs/>
          <w:caps w:val="0"/>
          <w:sz w:val="28"/>
          <w:szCs w:val="28"/>
        </w:rPr>
        <w:t xml:space="preserve"> </w:t>
      </w:r>
      <w:bookmarkStart w:id="46" w:name="_Toc29825170"/>
      <w:r>
        <w:rPr>
          <w:rStyle w:val="27"/>
          <w:b/>
          <w:bCs/>
          <w:caps w:val="0"/>
          <w:sz w:val="28"/>
          <w:szCs w:val="28"/>
        </w:rPr>
        <w:t>4.</w:t>
      </w:r>
      <w:r>
        <w:rPr>
          <w:rStyle w:val="27"/>
          <w:rFonts w:hint="default"/>
          <w:b/>
          <w:bCs/>
          <w:caps w:val="0"/>
          <w:sz w:val="28"/>
          <w:szCs w:val="28"/>
          <w:lang w:val="en-US"/>
        </w:rPr>
        <w:t xml:space="preserve">2  </w:t>
      </w:r>
      <w:r>
        <w:rPr>
          <w:rStyle w:val="27"/>
          <w:rFonts w:ascii="Times New Roman" w:hAnsi="Times New Roman"/>
          <w:b/>
          <w:bCs/>
          <w:caps w:val="0"/>
          <w:sz w:val="28"/>
          <w:szCs w:val="28"/>
        </w:rPr>
        <w:t>PRESENTATION OF FINDINGS.</w:t>
      </w:r>
      <w:bookmarkEnd w:id="46"/>
    </w:p>
    <w:p>
      <w:pPr>
        <w:pStyle w:val="4"/>
        <w:numPr>
          <w:ilvl w:val="0"/>
          <w:numId w:val="0"/>
        </w:numPr>
        <w:spacing w:line="360" w:lineRule="auto"/>
        <w:ind w:leftChars="0"/>
        <w:rPr>
          <w:rFonts w:ascii="Times New Roman" w:hAnsi="Times New Roman" w:cs="Times New Roman"/>
          <w:b/>
          <w:bCs/>
          <w:color w:val="auto"/>
          <w:sz w:val="28"/>
          <w:szCs w:val="28"/>
        </w:rPr>
      </w:pPr>
      <w:bookmarkStart w:id="47" w:name="_Toc29825171"/>
      <w:r>
        <w:rPr>
          <w:rFonts w:ascii="Times New Roman" w:hAnsi="Times New Roman"/>
          <w:b/>
          <w:bCs/>
          <w:sz w:val="28"/>
          <w:szCs w:val="28"/>
        </w:rPr>
        <w:t>4.2.1</w:t>
      </w:r>
      <w:bookmarkEnd w:id="47"/>
      <w:bookmarkStart w:id="48" w:name="_Toc54944573"/>
      <w:r>
        <w:rPr>
          <w:rFonts w:hint="default" w:ascii="Times New Roman" w:hAnsi="Times New Roman"/>
          <w:b/>
          <w:bCs/>
          <w:sz w:val="28"/>
          <w:szCs w:val="28"/>
          <w:lang w:val="en-US"/>
        </w:rPr>
        <w:t xml:space="preserve">  </w:t>
      </w:r>
      <w:r>
        <w:rPr>
          <w:rFonts w:ascii="Times New Roman" w:hAnsi="Times New Roman" w:cs="Times New Roman"/>
          <w:b/>
          <w:bCs/>
          <w:color w:val="auto"/>
          <w:sz w:val="28"/>
          <w:szCs w:val="28"/>
        </w:rPr>
        <w:t>objective 1: requirement gathering</w:t>
      </w:r>
      <w:bookmarkEnd w:id="48"/>
    </w:p>
    <w:p>
      <w:pPr>
        <w:pStyle w:val="43"/>
        <w:spacing w:line="360" w:lineRule="auto"/>
        <w:jc w:val="both"/>
        <w:rPr>
          <w:rFonts w:ascii="Times New Roman" w:hAnsi="Times New Roman"/>
          <w:sz w:val="24"/>
          <w:szCs w:val="24"/>
        </w:rPr>
      </w:pPr>
      <w:r>
        <w:rPr>
          <w:rFonts w:ascii="Times New Roman" w:hAnsi="Times New Roman"/>
          <w:sz w:val="24"/>
          <w:szCs w:val="24"/>
        </w:rPr>
        <w:t>User requirements were gathered and were divided into two categories:</w:t>
      </w:r>
    </w:p>
    <w:p>
      <w:pPr>
        <w:pStyle w:val="43"/>
        <w:numPr>
          <w:ilvl w:val="0"/>
          <w:numId w:val="0"/>
        </w:numPr>
        <w:spacing w:line="360" w:lineRule="auto"/>
        <w:ind w:leftChars="0"/>
        <w:jc w:val="both"/>
        <w:rPr>
          <w:rFonts w:hint="default" w:ascii="Times New Roman" w:hAnsi="Times New Roman"/>
          <w:b/>
          <w:bCs/>
          <w:sz w:val="28"/>
          <w:szCs w:val="28"/>
          <w:lang w:val="en-US"/>
        </w:rPr>
      </w:pPr>
      <w:r>
        <w:rPr>
          <w:rFonts w:ascii="Times New Roman" w:hAnsi="Times New Roman"/>
          <w:b/>
          <w:bCs/>
          <w:sz w:val="24"/>
          <w:szCs w:val="24"/>
        </w:rPr>
        <w:t>4.2.1</w:t>
      </w:r>
      <w:r>
        <w:rPr>
          <w:rFonts w:hint="default" w:ascii="Times New Roman" w:hAnsi="Times New Roman"/>
          <w:b/>
          <w:bCs/>
          <w:sz w:val="24"/>
          <w:szCs w:val="24"/>
          <w:lang w:val="en-US"/>
        </w:rPr>
        <w:t xml:space="preserve">.1 </w:t>
      </w:r>
      <w:r>
        <w:rPr>
          <w:rFonts w:hint="default" w:ascii="Times New Roman" w:hAnsi="Times New Roman"/>
          <w:b/>
          <w:bCs/>
          <w:sz w:val="28"/>
          <w:szCs w:val="28"/>
          <w:lang w:val="en-US"/>
        </w:rPr>
        <w:t>Functional Requirements</w:t>
      </w:r>
    </w:p>
    <w:p>
      <w:pPr>
        <w:pStyle w:val="43"/>
        <w:numPr>
          <w:ilvl w:val="0"/>
          <w:numId w:val="10"/>
        </w:numPr>
        <w:spacing w:line="360" w:lineRule="auto"/>
        <w:ind w:left="425" w:leftChars="0" w:hanging="425"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System specification</w:t>
      </w:r>
    </w:p>
    <w:p>
      <w:pPr>
        <w:pStyle w:val="47"/>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Ability of the system to </w:t>
      </w:r>
      <w:r>
        <w:rPr>
          <w:rFonts w:hint="default" w:ascii="Times New Roman" w:hAnsi="Times New Roman"/>
          <w:sz w:val="24"/>
          <w:szCs w:val="24"/>
          <w:lang w:val="en-US"/>
        </w:rPr>
        <w:t>report case</w:t>
      </w:r>
      <w:r>
        <w:rPr>
          <w:rFonts w:ascii="Times New Roman" w:hAnsi="Times New Roman"/>
          <w:sz w:val="24"/>
          <w:szCs w:val="24"/>
        </w:rPr>
        <w:t xml:space="preserve"> </w:t>
      </w:r>
      <w:r>
        <w:rPr>
          <w:rFonts w:hint="default" w:ascii="Times New Roman" w:hAnsi="Times New Roman"/>
          <w:sz w:val="24"/>
          <w:szCs w:val="24"/>
          <w:lang w:val="en-US"/>
        </w:rPr>
        <w:t>easily without login</w:t>
      </w:r>
    </w:p>
    <w:p>
      <w:pPr>
        <w:pStyle w:val="47"/>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Ability to </w:t>
      </w:r>
      <w:r>
        <w:rPr>
          <w:rFonts w:hint="default" w:ascii="Times New Roman" w:hAnsi="Times New Roman"/>
          <w:sz w:val="24"/>
          <w:szCs w:val="24"/>
          <w:lang w:val="en-US"/>
        </w:rPr>
        <w:t>view stolen items,missing persons and wanted suspects</w:t>
      </w:r>
      <w:r>
        <w:rPr>
          <w:rFonts w:ascii="Times New Roman" w:hAnsi="Times New Roman"/>
          <w:sz w:val="24"/>
          <w:szCs w:val="24"/>
        </w:rPr>
        <w:t>.</w:t>
      </w:r>
    </w:p>
    <w:p>
      <w:pPr>
        <w:pStyle w:val="47"/>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Ability of the </w:t>
      </w:r>
      <w:r>
        <w:rPr>
          <w:rFonts w:hint="default" w:ascii="Times New Roman" w:hAnsi="Times New Roman"/>
          <w:sz w:val="24"/>
          <w:szCs w:val="24"/>
          <w:lang w:val="en-US"/>
        </w:rPr>
        <w:t>admin to login and create another admin if necessary</w:t>
      </w:r>
    </w:p>
    <w:p>
      <w:pPr>
        <w:pStyle w:val="47"/>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Ability of the admin(government official ) to generate </w:t>
      </w:r>
      <w:r>
        <w:rPr>
          <w:rFonts w:hint="default" w:ascii="Times New Roman" w:hAnsi="Times New Roman"/>
          <w:sz w:val="24"/>
          <w:szCs w:val="24"/>
          <w:lang w:val="en-US"/>
        </w:rPr>
        <w:t xml:space="preserve">view all </w:t>
      </w:r>
      <w:r>
        <w:rPr>
          <w:rFonts w:ascii="Times New Roman" w:hAnsi="Times New Roman"/>
          <w:sz w:val="24"/>
          <w:szCs w:val="24"/>
        </w:rPr>
        <w:t>reports concerning all the activities carried out in the system.</w:t>
      </w:r>
    </w:p>
    <w:p>
      <w:pPr>
        <w:keepNext/>
        <w:keepLines/>
        <w:numPr>
          <w:ilvl w:val="4"/>
          <w:numId w:val="12"/>
        </w:numPr>
        <w:suppressAutoHyphens/>
        <w:spacing w:before="40" w:after="0" w:line="360" w:lineRule="auto"/>
        <w:ind w:left="432" w:hanging="432"/>
        <w:outlineLvl w:val="4"/>
        <w:rPr>
          <w:rFonts w:ascii="Times New Roman" w:hAnsi="Times New Roman" w:eastAsia="等线 Light" w:cs="Times New Roman"/>
          <w:b/>
          <w:bCs/>
          <w:color w:val="auto"/>
          <w:sz w:val="28"/>
          <w:szCs w:val="28"/>
          <w:lang w:val="en-US" w:eastAsia="en-US" w:bidi="ar-SA"/>
        </w:rPr>
      </w:pPr>
      <w:r>
        <w:rPr>
          <w:rFonts w:ascii="Times New Roman" w:hAnsi="Times New Roman" w:eastAsia="等线 Light" w:cs="Times New Roman"/>
          <w:b/>
          <w:bCs/>
          <w:color w:val="auto"/>
          <w:sz w:val="28"/>
          <w:szCs w:val="28"/>
          <w:lang w:val="en-US" w:eastAsia="en-US" w:bidi="ar-SA"/>
        </w:rPr>
        <w:t>User Specification</w:t>
      </w:r>
    </w:p>
    <w:p>
      <w:pPr>
        <w:numPr>
          <w:ilvl w:val="0"/>
          <w:numId w:val="13"/>
        </w:numPr>
        <w:suppressAutoHyphens/>
        <w:spacing w:line="360" w:lineRule="auto"/>
        <w:ind w:left="720" w:hanging="360"/>
        <w:jc w:val="both"/>
        <w:rPr>
          <w:rFonts w:ascii="Calibri" w:hAnsi="Calibri" w:eastAsia="Calibri" w:cs="DejaVu Sans"/>
          <w:sz w:val="22"/>
          <w:szCs w:val="22"/>
          <w:lang w:val="en-US" w:eastAsia="en-US" w:bidi="ar-SA"/>
        </w:rPr>
      </w:pPr>
      <w:r>
        <w:rPr>
          <w:rFonts w:hint="default" w:ascii="Times New Roman" w:hAnsi="Times New Roman" w:eastAsia="Calibri" w:cs="DejaVu Sans"/>
          <w:sz w:val="24"/>
          <w:szCs w:val="24"/>
          <w:lang w:val="en-US" w:eastAsia="en-US" w:bidi="ar-SA"/>
        </w:rPr>
        <w:t>Case reporter</w:t>
      </w:r>
      <w:r>
        <w:rPr>
          <w:rFonts w:ascii="Times New Roman" w:hAnsi="Times New Roman" w:eastAsia="Calibri" w:cs="DejaVu Sans"/>
          <w:sz w:val="24"/>
          <w:szCs w:val="24"/>
          <w:lang w:val="en-US" w:eastAsia="en-US" w:bidi="ar-SA"/>
        </w:rPr>
        <w:t xml:space="preserve"> – is able to </w:t>
      </w:r>
      <w:r>
        <w:rPr>
          <w:rFonts w:hint="default" w:ascii="Times New Roman" w:hAnsi="Times New Roman" w:eastAsia="Calibri" w:cs="DejaVu Sans"/>
          <w:sz w:val="24"/>
          <w:szCs w:val="24"/>
          <w:lang w:val="en-US" w:eastAsia="en-US" w:bidi="ar-SA"/>
        </w:rPr>
        <w:t xml:space="preserve">report case </w:t>
      </w:r>
      <w:r>
        <w:rPr>
          <w:rFonts w:ascii="Times New Roman" w:hAnsi="Times New Roman" w:eastAsia="Calibri" w:cs="DejaVu Sans"/>
          <w:sz w:val="24"/>
          <w:szCs w:val="24"/>
          <w:lang w:val="en-US" w:eastAsia="en-US" w:bidi="ar-SA"/>
        </w:rPr>
        <w:t xml:space="preserve"> </w:t>
      </w:r>
      <w:r>
        <w:rPr>
          <w:rFonts w:hint="default" w:ascii="Times New Roman" w:hAnsi="Times New Roman" w:eastAsia="Calibri" w:cs="DejaVu Sans"/>
          <w:sz w:val="24"/>
          <w:szCs w:val="24"/>
          <w:lang w:val="en-US" w:eastAsia="en-US" w:bidi="ar-SA"/>
        </w:rPr>
        <w:t>and attach evidence in form of image</w:t>
      </w:r>
    </w:p>
    <w:p>
      <w:pPr>
        <w:numPr>
          <w:ilvl w:val="0"/>
          <w:numId w:val="13"/>
        </w:numPr>
        <w:suppressAutoHyphens/>
        <w:spacing w:line="360" w:lineRule="auto"/>
        <w:ind w:left="720" w:hanging="360"/>
        <w:jc w:val="both"/>
        <w:rPr>
          <w:rFonts w:ascii="Calibri" w:hAnsi="Calibri" w:eastAsia="Calibri" w:cs="DejaVu Sans"/>
          <w:sz w:val="22"/>
          <w:szCs w:val="22"/>
          <w:lang w:val="en-US" w:eastAsia="en-US" w:bidi="ar-SA"/>
        </w:rPr>
      </w:pPr>
      <w:r>
        <w:rPr>
          <w:rFonts w:hint="default" w:ascii="Times New Roman" w:hAnsi="Times New Roman" w:eastAsia="Calibri" w:cs="DejaVu Sans"/>
          <w:sz w:val="24"/>
          <w:szCs w:val="24"/>
          <w:lang w:val="en-US" w:eastAsia="en-US" w:bidi="ar-SA"/>
        </w:rPr>
        <w:t>Citizen</w:t>
      </w:r>
      <w:r>
        <w:rPr>
          <w:rFonts w:ascii="Times New Roman" w:hAnsi="Times New Roman" w:eastAsia="Calibri" w:cs="DejaVu Sans"/>
          <w:sz w:val="24"/>
          <w:szCs w:val="24"/>
          <w:lang w:val="en-US" w:eastAsia="en-US" w:bidi="ar-SA"/>
        </w:rPr>
        <w:t xml:space="preserve">– is able to view </w:t>
      </w:r>
      <w:r>
        <w:rPr>
          <w:rFonts w:hint="default" w:ascii="Times New Roman" w:hAnsi="Times New Roman" w:eastAsia="Calibri" w:cs="DejaVu Sans"/>
          <w:sz w:val="24"/>
          <w:szCs w:val="24"/>
          <w:lang w:val="en-US" w:eastAsia="en-US" w:bidi="ar-SA"/>
        </w:rPr>
        <w:t>and report wanted suspects,stolen items,missing persons</w:t>
      </w:r>
    </w:p>
    <w:p>
      <w:pPr>
        <w:numPr>
          <w:ilvl w:val="0"/>
          <w:numId w:val="13"/>
        </w:numPr>
        <w:suppressAutoHyphens/>
        <w:spacing w:line="360" w:lineRule="auto"/>
        <w:ind w:left="720" w:hanging="360"/>
        <w:jc w:val="both"/>
        <w:rPr>
          <w:rFonts w:ascii="Calibri" w:hAnsi="Calibri" w:eastAsia="Calibri" w:cs="DejaVu Sans"/>
          <w:sz w:val="22"/>
          <w:szCs w:val="22"/>
          <w:lang w:val="en-US" w:eastAsia="en-US" w:bidi="ar-SA"/>
        </w:rPr>
      </w:pPr>
      <w:r>
        <w:rPr>
          <w:rFonts w:hint="default" w:ascii="Times New Roman" w:hAnsi="Times New Roman" w:eastAsia="Calibri" w:cs="DejaVu Sans"/>
          <w:sz w:val="24"/>
          <w:szCs w:val="24"/>
          <w:lang w:val="en-US" w:eastAsia="en-US" w:bidi="ar-SA"/>
        </w:rPr>
        <w:t>Police</w:t>
      </w:r>
      <w:r>
        <w:rPr>
          <w:rFonts w:ascii="Times New Roman" w:hAnsi="Times New Roman" w:eastAsia="Calibri" w:cs="DejaVu Sans"/>
          <w:sz w:val="24"/>
          <w:szCs w:val="24"/>
          <w:lang w:val="en-US" w:eastAsia="en-US" w:bidi="ar-SA"/>
        </w:rPr>
        <w:t xml:space="preserve"> – is able to </w:t>
      </w:r>
      <w:r>
        <w:rPr>
          <w:rFonts w:hint="default" w:ascii="Times New Roman" w:hAnsi="Times New Roman" w:eastAsia="Calibri" w:cs="DejaVu Sans"/>
          <w:sz w:val="24"/>
          <w:szCs w:val="24"/>
          <w:lang w:val="en-US" w:eastAsia="en-US" w:bidi="ar-SA"/>
        </w:rPr>
        <w:t>view wanted suspects or add a wanted suspect</w:t>
      </w:r>
      <w:r>
        <w:rPr>
          <w:rFonts w:ascii="Times New Roman" w:hAnsi="Times New Roman" w:eastAsia="Calibri" w:cs="DejaVu Sans"/>
          <w:sz w:val="24"/>
          <w:szCs w:val="24"/>
          <w:lang w:val="en-US" w:eastAsia="en-US" w:bidi="ar-SA"/>
        </w:rPr>
        <w:t xml:space="preserve">, add/remove user, </w:t>
      </w:r>
      <w:r>
        <w:rPr>
          <w:rFonts w:hint="default" w:ascii="Times New Roman" w:hAnsi="Times New Roman" w:eastAsia="Calibri" w:cs="DejaVu Sans"/>
          <w:sz w:val="24"/>
          <w:szCs w:val="24"/>
          <w:lang w:val="en-US" w:eastAsia="en-US" w:bidi="ar-SA"/>
        </w:rPr>
        <w:t>view all cases reported.</w:t>
      </w:r>
    </w:p>
    <w:p>
      <w:pPr>
        <w:numPr>
          <w:ilvl w:val="0"/>
          <w:numId w:val="0"/>
        </w:numPr>
        <w:suppressAutoHyphens/>
        <w:spacing w:line="360" w:lineRule="auto"/>
        <w:ind w:left="360" w:leftChars="0"/>
        <w:jc w:val="both"/>
        <w:rPr>
          <w:rFonts w:ascii="Calibri" w:hAnsi="Calibri" w:eastAsia="Calibri" w:cs="DejaVu Sans"/>
          <w:sz w:val="22"/>
          <w:szCs w:val="22"/>
          <w:lang w:val="en-US" w:eastAsia="en-US" w:bidi="ar-SA"/>
        </w:rPr>
      </w:pPr>
    </w:p>
    <w:p>
      <w:pPr>
        <w:pStyle w:val="5"/>
        <w:numPr>
          <w:ilvl w:val="0"/>
          <w:numId w:val="0"/>
        </w:numPr>
        <w:spacing w:line="360" w:lineRule="auto"/>
        <w:ind w:leftChars="0"/>
        <w:rPr>
          <w:rStyle w:val="29"/>
          <w:rFonts w:ascii="Times New Roman" w:hAnsi="Times New Roman" w:cs="Times New Roman"/>
          <w:b/>
          <w:bCs/>
          <w:i w:val="0"/>
          <w:iCs w:val="0"/>
          <w:caps w:val="0"/>
          <w:color w:val="auto"/>
          <w:sz w:val="28"/>
          <w:szCs w:val="28"/>
        </w:rPr>
      </w:pPr>
      <w:r>
        <w:rPr>
          <w:rStyle w:val="29"/>
          <w:rFonts w:hint="default" w:ascii="Times New Roman" w:hAnsi="Times New Roman" w:cs="Times New Roman"/>
          <w:b/>
          <w:bCs/>
          <w:i w:val="0"/>
          <w:iCs w:val="0"/>
          <w:caps w:val="0"/>
          <w:color w:val="auto"/>
          <w:sz w:val="28"/>
          <w:szCs w:val="28"/>
          <w:lang w:val="en-US"/>
        </w:rPr>
        <w:t xml:space="preserve">4.2.1.2 </w:t>
      </w:r>
      <w:r>
        <w:rPr>
          <w:rStyle w:val="29"/>
          <w:rFonts w:ascii="Times New Roman" w:hAnsi="Times New Roman" w:cs="Times New Roman"/>
          <w:b/>
          <w:bCs/>
          <w:i w:val="0"/>
          <w:iCs w:val="0"/>
          <w:caps w:val="0"/>
          <w:color w:val="auto"/>
          <w:sz w:val="28"/>
          <w:szCs w:val="28"/>
        </w:rPr>
        <w:t>Non-functional requirements</w:t>
      </w:r>
    </w:p>
    <w:p>
      <w:pPr>
        <w:pStyle w:val="57"/>
        <w:spacing w:line="360" w:lineRule="auto"/>
        <w:ind w:left="432"/>
      </w:pPr>
      <w:r>
        <w:t xml:space="preserve">These are the requirements that are used to describe the operation of the system rather than specific behaviors. They ensure effectiveness and usability of the system </w:t>
      </w:r>
      <w:r>
        <w:fldChar w:fldCharType="begin"/>
      </w:r>
      <w:r>
        <w:instrText xml:space="preserve">ADDIN ZOTERO_ITEM CSL_CITATION {"citationID":"81OqwQcs","properties":{"formattedCitation":"(Badiru &amp; Afolabi, 2016)","plainCitation":"(Badiru &amp; Afolabi, 2016)","noteIndex":0},"citationItems":[{"id":22,"uris":["http://zotero.org/users/local/o8f3Qh1g/items/PWCCVLNZ"],"uri":["http://zotero.org/users/local/o8f3Qh1g/items/PWCCVLNZ"],"itemData":{"id":22,"type":"article-journal","title":"Consumers' Inclination to Utilize Online Marketing Portals for Agricultural Purchases in Lagos, Nigeria","container-title":"Journal of Agricultural &amp; Food Information","page":"290-299","volume":"17","issue":"4","source":"Taylor and Francis+NEJM","abstract":"This study assessed consumers' inclination to utilize online marketing portals in Lagos, Nigeria. Data were elicited from 120 consumers using questionnaires. Descriptive and inferential analyses showed that many consumers (53.3%) had a low inclination to utilize online marketing portals for purchasing agricultural produce. They, however, had a higher inclination ( ≥ 0.5000) for yam flour and certain livestock products. Consumers were mainly motivated by convenience and comfort ( = 1.8000) but constrained by risk of fraud ( = 1.2750) in utilizing e-marketing for agricultural purchases. Products with a higher consumer inclination can be tried on a pilot scale.","DOI":"10.1080/10496505.2016.1211015","ISSN":"1049-6505","author":[{"family":"Badiru","given":"Idris Olabode"},{"family":"Afolabi","given":"Odunayo Ebenezer"}],"issued":{"date-parts":[["2016",10,1]]}}}],"schema":"https://github.com/citation-style-language/schema/raw/master/csl-citation.json"}</w:instrText>
      </w:r>
      <w:r>
        <w:fldChar w:fldCharType="separate"/>
      </w:r>
      <w:r>
        <w:t>(Badiru &amp; Afolabi, 2016)</w:t>
      </w:r>
      <w:r>
        <w:fldChar w:fldCharType="end"/>
      </w:r>
      <w:r>
        <w:t>.</w:t>
      </w:r>
    </w:p>
    <w:p>
      <w:pPr>
        <w:pStyle w:val="47"/>
        <w:spacing w:line="360" w:lineRule="auto"/>
        <w:jc w:val="both"/>
        <w:rPr>
          <w:rFonts w:ascii="Times New Roman" w:hAnsi="Times New Roman"/>
          <w:sz w:val="24"/>
          <w:szCs w:val="24"/>
        </w:rPr>
      </w:pPr>
    </w:p>
    <w:p>
      <w:pPr>
        <w:pStyle w:val="47"/>
        <w:numPr>
          <w:ilvl w:val="0"/>
          <w:numId w:val="14"/>
        </w:numPr>
        <w:spacing w:line="360" w:lineRule="auto"/>
        <w:jc w:val="both"/>
        <w:rPr>
          <w:sz w:val="24"/>
          <w:szCs w:val="24"/>
        </w:rPr>
      </w:pPr>
      <w:r>
        <w:rPr>
          <w:rFonts w:ascii="Times New Roman" w:hAnsi="Times New Roman"/>
          <w:sz w:val="24"/>
          <w:szCs w:val="24"/>
        </w:rPr>
        <w:t>Security – the system is able to provide authorized access to the users before interacting with the system. The users need to register and create an account and their credentials will be stored in the database encrypted.</w:t>
      </w:r>
    </w:p>
    <w:p>
      <w:pPr>
        <w:pStyle w:val="47"/>
        <w:numPr>
          <w:ilvl w:val="0"/>
          <w:numId w:val="14"/>
        </w:numPr>
        <w:spacing w:line="360" w:lineRule="auto"/>
        <w:jc w:val="both"/>
        <w:rPr>
          <w:sz w:val="24"/>
          <w:szCs w:val="24"/>
        </w:rPr>
      </w:pPr>
      <w:r>
        <w:rPr>
          <w:rFonts w:ascii="Times New Roman" w:hAnsi="Times New Roman"/>
          <w:sz w:val="24"/>
          <w:szCs w:val="24"/>
        </w:rPr>
        <w:t>Usability – the system is easy to use since the user interface is friendly, easy and intuitive to understand.</w:t>
      </w:r>
    </w:p>
    <w:p>
      <w:pPr>
        <w:pStyle w:val="47"/>
        <w:numPr>
          <w:ilvl w:val="0"/>
          <w:numId w:val="14"/>
        </w:numPr>
        <w:spacing w:line="360" w:lineRule="auto"/>
        <w:jc w:val="both"/>
        <w:rPr>
          <w:sz w:val="24"/>
          <w:szCs w:val="24"/>
        </w:rPr>
      </w:pPr>
      <w:r>
        <w:rPr>
          <w:rFonts w:ascii="Times New Roman" w:hAnsi="Times New Roman"/>
          <w:sz w:val="24"/>
          <w:szCs w:val="24"/>
        </w:rPr>
        <w:t>Performance – the system has a quick response time that is the refreshing times and loading screen would be faster.</w:t>
      </w:r>
    </w:p>
    <w:p>
      <w:pPr>
        <w:pStyle w:val="47"/>
        <w:numPr>
          <w:ilvl w:val="0"/>
          <w:numId w:val="14"/>
        </w:numPr>
        <w:spacing w:line="360" w:lineRule="auto"/>
        <w:jc w:val="both"/>
        <w:rPr>
          <w:rFonts w:ascii="Times New Roman" w:hAnsi="Times New Roman"/>
          <w:sz w:val="24"/>
          <w:szCs w:val="24"/>
        </w:rPr>
      </w:pPr>
      <w:r>
        <w:rPr>
          <w:rFonts w:ascii="Times New Roman" w:hAnsi="Times New Roman"/>
          <w:sz w:val="24"/>
          <w:szCs w:val="24"/>
        </w:rPr>
        <w:t>Availability – the system will be available 24/7. It will be available for access from any location from an online platform.</w:t>
      </w:r>
    </w:p>
    <w:p>
      <w:pPr>
        <w:pStyle w:val="47"/>
        <w:numPr>
          <w:ilvl w:val="0"/>
          <w:numId w:val="14"/>
        </w:numPr>
        <w:spacing w:line="360" w:lineRule="auto"/>
        <w:jc w:val="both"/>
        <w:rPr>
          <w:sz w:val="24"/>
          <w:szCs w:val="24"/>
        </w:rPr>
      </w:pPr>
      <w:r>
        <w:rPr>
          <w:rFonts w:ascii="Times New Roman" w:hAnsi="Times New Roman"/>
          <w:sz w:val="24"/>
          <w:szCs w:val="24"/>
        </w:rPr>
        <w:t>Flexibility – the system is ready for expansion and changes</w:t>
      </w:r>
    </w:p>
    <w:p>
      <w:pPr>
        <w:pStyle w:val="4"/>
        <w:numPr>
          <w:ilvl w:val="0"/>
          <w:numId w:val="0"/>
        </w:numPr>
        <w:spacing w:line="360" w:lineRule="auto"/>
        <w:ind w:leftChars="0"/>
        <w:rPr>
          <w:rFonts w:ascii="Times New Roman" w:hAnsi="Times New Roman" w:cs="Times New Roman"/>
          <w:b/>
          <w:bCs/>
          <w:color w:val="auto"/>
          <w:sz w:val="28"/>
          <w:szCs w:val="28"/>
        </w:rPr>
      </w:pPr>
      <w:bookmarkStart w:id="49" w:name="_Toc54944574"/>
      <w:r>
        <w:rPr>
          <w:rFonts w:hint="default" w:ascii="Times New Roman" w:hAnsi="Times New Roman" w:cs="Times New Roman"/>
          <w:b/>
          <w:bCs/>
          <w:color w:val="auto"/>
          <w:sz w:val="28"/>
          <w:szCs w:val="28"/>
          <w:lang w:val="en-US"/>
        </w:rPr>
        <w:t xml:space="preserve">4.2.2 </w:t>
      </w:r>
      <w:r>
        <w:rPr>
          <w:rFonts w:ascii="Times New Roman" w:hAnsi="Times New Roman" w:cs="Times New Roman"/>
          <w:b/>
          <w:bCs/>
          <w:color w:val="auto"/>
          <w:sz w:val="28"/>
          <w:szCs w:val="28"/>
        </w:rPr>
        <w:t>Objective 2: Requirement Analysis</w:t>
      </w:r>
      <w:bookmarkEnd w:id="49"/>
    </w:p>
    <w:p>
      <w:pPr>
        <w:pStyle w:val="47"/>
        <w:spacing w:line="360" w:lineRule="auto"/>
        <w:jc w:val="both"/>
        <w:rPr>
          <w:sz w:val="24"/>
          <w:szCs w:val="24"/>
        </w:rPr>
      </w:pPr>
      <w:r>
        <w:rPr>
          <w:rFonts w:ascii="Times New Roman" w:hAnsi="Times New Roman"/>
          <w:sz w:val="24"/>
          <w:szCs w:val="24"/>
        </w:rPr>
        <w:t>The requirements which were gathered were later sorted, plotted and correlations were identified. There were divided into user requirements and system requirements.</w:t>
      </w:r>
    </w:p>
    <w:p>
      <w:pPr>
        <w:pStyle w:val="47"/>
        <w:spacing w:line="360" w:lineRule="auto"/>
        <w:jc w:val="both"/>
        <w:rPr>
          <w:rFonts w:ascii="Times New Roman" w:hAnsi="Times New Roman"/>
          <w:sz w:val="26"/>
          <w:szCs w:val="26"/>
        </w:rPr>
      </w:pPr>
    </w:p>
    <w:p>
      <w:pPr>
        <w:pStyle w:val="4"/>
        <w:numPr>
          <w:ilvl w:val="0"/>
          <w:numId w:val="0"/>
        </w:numPr>
        <w:spacing w:line="360" w:lineRule="auto"/>
        <w:ind w:leftChars="0"/>
        <w:rPr>
          <w:rFonts w:ascii="Times New Roman" w:hAnsi="Times New Roman" w:cs="Times New Roman"/>
          <w:b/>
          <w:bCs/>
          <w:color w:val="auto"/>
          <w:sz w:val="28"/>
          <w:szCs w:val="28"/>
        </w:rPr>
      </w:pPr>
      <w:bookmarkStart w:id="50" w:name="_Toc54944575"/>
      <w:r>
        <w:rPr>
          <w:rFonts w:hint="default" w:ascii="Times New Roman" w:hAnsi="Times New Roman" w:cs="Times New Roman"/>
          <w:b/>
          <w:bCs/>
          <w:color w:val="auto"/>
          <w:sz w:val="28"/>
          <w:szCs w:val="28"/>
          <w:lang w:val="en-US"/>
        </w:rPr>
        <w:t xml:space="preserve">4.2.3 </w:t>
      </w:r>
      <w:r>
        <w:rPr>
          <w:rFonts w:ascii="Times New Roman" w:hAnsi="Times New Roman" w:cs="Times New Roman"/>
          <w:b/>
          <w:bCs/>
          <w:color w:val="auto"/>
          <w:sz w:val="28"/>
          <w:szCs w:val="28"/>
        </w:rPr>
        <w:t>Objective 3: System design</w:t>
      </w:r>
      <w:bookmarkEnd w:id="50"/>
    </w:p>
    <w:p>
      <w:pPr>
        <w:pStyle w:val="47"/>
        <w:spacing w:line="360" w:lineRule="auto"/>
        <w:jc w:val="both"/>
        <w:rPr>
          <w:rFonts w:ascii="Times New Roman" w:hAnsi="Times New Roman"/>
          <w:sz w:val="24"/>
          <w:szCs w:val="24"/>
        </w:rPr>
      </w:pPr>
      <w:r>
        <w:rPr>
          <w:rFonts w:ascii="Times New Roman" w:hAnsi="Times New Roman"/>
          <w:sz w:val="24"/>
          <w:szCs w:val="24"/>
        </w:rPr>
        <w:t xml:space="preserve">The system is designed to have </w:t>
      </w:r>
      <w:r>
        <w:rPr>
          <w:rFonts w:hint="default" w:ascii="Times New Roman" w:hAnsi="Times New Roman"/>
          <w:sz w:val="24"/>
          <w:szCs w:val="24"/>
          <w:lang w:val="en-US"/>
        </w:rPr>
        <w:t>three</w:t>
      </w:r>
      <w:r>
        <w:rPr>
          <w:rFonts w:ascii="Times New Roman" w:hAnsi="Times New Roman"/>
          <w:sz w:val="24"/>
          <w:szCs w:val="24"/>
        </w:rPr>
        <w:t xml:space="preserve"> different users i.e </w:t>
      </w:r>
      <w:r>
        <w:rPr>
          <w:rFonts w:hint="default" w:ascii="Times New Roman" w:hAnsi="Times New Roman"/>
          <w:sz w:val="24"/>
          <w:szCs w:val="24"/>
          <w:lang w:val="en-US"/>
        </w:rPr>
        <w:t>user(citizen).government official</w:t>
      </w:r>
      <w:r>
        <w:rPr>
          <w:rFonts w:ascii="Times New Roman" w:hAnsi="Times New Roman"/>
          <w:sz w:val="24"/>
          <w:szCs w:val="24"/>
        </w:rPr>
        <w:t xml:space="preserve"> and admin.</w:t>
      </w:r>
    </w:p>
    <w:p>
      <w:pPr>
        <w:pStyle w:val="47"/>
        <w:spacing w:line="360" w:lineRule="auto"/>
        <w:jc w:val="both"/>
        <w:rPr>
          <w:rFonts w:ascii="Times New Roman" w:hAnsi="Times New Roman"/>
          <w:sz w:val="24"/>
          <w:szCs w:val="24"/>
        </w:rPr>
      </w:pPr>
      <w:r>
        <w:rPr>
          <w:rFonts w:ascii="Times New Roman" w:hAnsi="Times New Roman"/>
          <w:sz w:val="24"/>
          <w:szCs w:val="24"/>
        </w:rPr>
        <w:t>The system has different modules that are accessed with different privileges and different users. It entails the authentication module login page</w:t>
      </w:r>
      <w:r>
        <w:rPr>
          <w:rFonts w:hint="default" w:ascii="Times New Roman" w:hAnsi="Times New Roman"/>
          <w:sz w:val="24"/>
          <w:szCs w:val="24"/>
          <w:lang w:val="en-US"/>
        </w:rPr>
        <w:t>(</w:t>
      </w:r>
      <w:r>
        <w:rPr>
          <w:rFonts w:ascii="Times New Roman" w:hAnsi="Times New Roman"/>
          <w:sz w:val="24"/>
          <w:szCs w:val="24"/>
        </w:rPr>
        <w:t>admin</w:t>
      </w:r>
      <w:r>
        <w:rPr>
          <w:rFonts w:hint="default" w:ascii="Times New Roman" w:hAnsi="Times New Roman"/>
          <w:sz w:val="24"/>
          <w:szCs w:val="24"/>
          <w:lang w:val="en-US"/>
        </w:rPr>
        <w:t>)</w:t>
      </w:r>
      <w:r>
        <w:rPr>
          <w:rFonts w:ascii="Times New Roman" w:hAnsi="Times New Roman"/>
          <w:sz w:val="24"/>
          <w:szCs w:val="24"/>
        </w:rPr>
        <w:t xml:space="preserve">, registration pages, online </w:t>
      </w:r>
      <w:r>
        <w:rPr>
          <w:rFonts w:hint="default" w:ascii="Times New Roman" w:hAnsi="Times New Roman"/>
          <w:sz w:val="24"/>
          <w:szCs w:val="24"/>
          <w:lang w:val="en-US"/>
        </w:rPr>
        <w:t>case reporting</w:t>
      </w:r>
      <w:r>
        <w:rPr>
          <w:rFonts w:ascii="Times New Roman" w:hAnsi="Times New Roman"/>
          <w:sz w:val="24"/>
          <w:szCs w:val="24"/>
        </w:rPr>
        <w:t>,</w:t>
      </w:r>
      <w:r>
        <w:rPr>
          <w:rFonts w:hint="default" w:ascii="Times New Roman" w:hAnsi="Times New Roman"/>
          <w:sz w:val="24"/>
          <w:szCs w:val="24"/>
          <w:lang w:val="en-US"/>
        </w:rPr>
        <w:t>view wanted suspects ,missing persons and stolen items</w:t>
      </w:r>
      <w:r>
        <w:rPr>
          <w:rFonts w:ascii="Times New Roman" w:hAnsi="Times New Roman"/>
          <w:sz w:val="24"/>
          <w:szCs w:val="24"/>
        </w:rPr>
        <w:t xml:space="preserve"> module</w:t>
      </w:r>
    </w:p>
    <w:p>
      <w:pPr>
        <w:pStyle w:val="47"/>
        <w:spacing w:line="360" w:lineRule="auto"/>
        <w:jc w:val="both"/>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br w:type="page"/>
      </w:r>
    </w:p>
    <w:p>
      <w:pPr>
        <w:pStyle w:val="47"/>
        <w:spacing w:line="360" w:lineRule="auto"/>
        <w:jc w:val="both"/>
        <w:rPr>
          <w:rFonts w:ascii="Times New Roman" w:hAnsi="Times New Roman"/>
          <w:sz w:val="24"/>
          <w:szCs w:val="24"/>
        </w:rPr>
      </w:pPr>
    </w:p>
    <w:p>
      <w:pPr>
        <w:keepNext/>
        <w:keepLines/>
        <w:numPr>
          <w:ilvl w:val="0"/>
          <w:numId w:val="0"/>
        </w:numPr>
        <w:suppressAutoHyphens/>
        <w:spacing w:before="40" w:after="0" w:line="360" w:lineRule="auto"/>
        <w:ind w:left="240" w:leftChars="0"/>
        <w:outlineLvl w:val="2"/>
        <w:rPr>
          <w:rFonts w:ascii="Times New Roman" w:hAnsi="Times New Roman" w:eastAsia="Calibri" w:cs="Times New Roman"/>
          <w:b/>
          <w:bCs/>
          <w:color w:val="auto"/>
          <w:sz w:val="28"/>
          <w:szCs w:val="28"/>
          <w:lang w:val="en-US" w:eastAsia="en-US" w:bidi="ar-SA"/>
        </w:rPr>
      </w:pPr>
      <w:bookmarkStart w:id="51" w:name="_Toc54944576"/>
      <w:r>
        <w:rPr>
          <w:rFonts w:hint="default" w:ascii="Times New Roman" w:hAnsi="Times New Roman" w:eastAsia="Calibri" w:cs="Times New Roman"/>
          <w:b/>
          <w:bCs/>
          <w:color w:val="auto"/>
          <w:sz w:val="28"/>
          <w:szCs w:val="28"/>
          <w:lang w:val="en-US" w:eastAsia="en-US" w:bidi="ar-SA"/>
        </w:rPr>
        <w:t>4.2.</w:t>
      </w:r>
      <w:r>
        <w:rPr>
          <w:rFonts w:hint="default" w:eastAsia="Calibri" w:cs="Times New Roman"/>
          <w:b/>
          <w:bCs/>
          <w:color w:val="auto"/>
          <w:sz w:val="28"/>
          <w:szCs w:val="28"/>
          <w:lang w:val="en-US" w:eastAsia="en-US" w:bidi="ar-SA"/>
        </w:rPr>
        <w:t>4</w:t>
      </w:r>
      <w:r>
        <w:rPr>
          <w:rFonts w:hint="default" w:ascii="Times New Roman" w:hAnsi="Times New Roman" w:eastAsia="Calibri" w:cs="Times New Roman"/>
          <w:b/>
          <w:bCs/>
          <w:color w:val="auto"/>
          <w:sz w:val="28"/>
          <w:szCs w:val="28"/>
          <w:lang w:val="en-US" w:eastAsia="en-US" w:bidi="ar-SA"/>
        </w:rPr>
        <w:t xml:space="preserve"> </w:t>
      </w:r>
      <w:r>
        <w:rPr>
          <w:rFonts w:ascii="Times New Roman" w:hAnsi="Times New Roman" w:eastAsia="Calibri" w:cs="Times New Roman"/>
          <w:b/>
          <w:bCs/>
          <w:color w:val="auto"/>
          <w:sz w:val="28"/>
          <w:szCs w:val="28"/>
          <w:lang w:val="en-US" w:eastAsia="en-US" w:bidi="ar-SA"/>
        </w:rPr>
        <w:t>Objective 4: System development</w:t>
      </w:r>
      <w:bookmarkEnd w:id="51"/>
    </w:p>
    <w:p>
      <w:pPr>
        <w:pStyle w:val="47"/>
        <w:spacing w:line="360" w:lineRule="auto"/>
        <w:ind w:firstLine="120" w:firstLineChars="50"/>
        <w:jc w:val="both"/>
        <w:rPr>
          <w:rFonts w:hint="default" w:ascii="Times New Roman" w:hAnsi="Times New Roman"/>
          <w:b/>
          <w:bCs/>
          <w:sz w:val="24"/>
          <w:szCs w:val="24"/>
          <w:lang w:val="en-US"/>
        </w:rPr>
      </w:pPr>
      <w:r>
        <w:rPr>
          <w:rFonts w:hint="default"/>
          <w:b/>
          <w:bCs/>
          <w:sz w:val="24"/>
          <w:szCs w:val="24"/>
          <w:lang w:val="en-US"/>
        </w:rPr>
        <w:t xml:space="preserve">4.2.4.1 Admin login </w:t>
      </w:r>
      <w:r>
        <w:rPr>
          <w:rFonts w:hint="default" w:ascii="Times New Roman" w:hAnsi="Times New Roman"/>
          <w:b/>
          <w:bCs/>
          <w:sz w:val="24"/>
          <w:szCs w:val="24"/>
          <w:lang w:val="en-US"/>
        </w:rPr>
        <w:t xml:space="preserve"> page</w:t>
      </w:r>
    </w:p>
    <w:p>
      <w:pPr>
        <w:pStyle w:val="47"/>
        <w:spacing w:line="360" w:lineRule="auto"/>
        <w:jc w:val="both"/>
        <w:rPr>
          <w:rFonts w:ascii="Times New Roman" w:hAnsi="Times New Roman"/>
          <w:sz w:val="24"/>
          <w:szCs w:val="24"/>
        </w:rPr>
      </w:pPr>
      <w:r>
        <w:rPr>
          <w:rFonts w:ascii="Times New Roman" w:hAnsi="Times New Roman"/>
          <w:sz w:val="24"/>
          <w:szCs w:val="24"/>
        </w:rPr>
        <w:t xml:space="preserve">The Login page has text fields for Username and password and a login button. Basically, the </w:t>
      </w:r>
      <w:r>
        <w:rPr>
          <w:rFonts w:hint="default" w:ascii="Times New Roman" w:hAnsi="Times New Roman"/>
          <w:sz w:val="24"/>
          <w:szCs w:val="24"/>
          <w:lang w:val="en-US"/>
        </w:rPr>
        <w:t>admin</w:t>
      </w:r>
      <w:r>
        <w:rPr>
          <w:rFonts w:ascii="Times New Roman" w:hAnsi="Times New Roman"/>
          <w:sz w:val="24"/>
          <w:szCs w:val="24"/>
        </w:rPr>
        <w:t xml:space="preserve"> has to enter their registration login details and then proceed by clicking/tapping the login button. It also has a forget password button to reset password in case a user forgets their passwords.</w:t>
      </w:r>
    </w:p>
    <w:p>
      <w:pPr>
        <w:pStyle w:val="47"/>
        <w:spacing w:line="360" w:lineRule="auto"/>
        <w:jc w:val="both"/>
        <w:rPr>
          <w:rFonts w:hint="default" w:ascii="Times New Roman" w:hAnsi="Times New Roman"/>
          <w:sz w:val="24"/>
          <w:szCs w:val="24"/>
          <w:lang w:val="en-US"/>
        </w:rPr>
      </w:pPr>
    </w:p>
    <w:p>
      <w:pPr>
        <w:pStyle w:val="47"/>
        <w:spacing w:line="360" w:lineRule="auto"/>
        <w:jc w:val="both"/>
        <w:rPr>
          <w:rFonts w:hint="default" w:ascii="Times New Roman" w:hAnsi="Times New Roman"/>
          <w:sz w:val="24"/>
          <w:szCs w:val="24"/>
          <w:lang w:val="en-US"/>
        </w:rPr>
      </w:pPr>
      <w:bookmarkStart w:id="63" w:name="_GoBack"/>
      <w:bookmarkEnd w:id="63"/>
      <w:r>
        <w:rPr>
          <w:rFonts w:hint="default" w:ascii="Times New Roman" w:hAnsi="Times New Roman"/>
          <w:sz w:val="24"/>
          <w:szCs w:val="24"/>
          <w:lang w:val="en-US"/>
        </w:rPr>
        <w:drawing>
          <wp:inline distT="0" distB="0" distL="114300" distR="114300">
            <wp:extent cx="6586855" cy="3171825"/>
            <wp:effectExtent l="0" t="0" r="4445" b="9525"/>
            <wp:docPr id="18" name="Picture 18" descr="l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lll"/>
                    <pic:cNvPicPr>
                      <a:picLocks noChangeAspect="1"/>
                    </pic:cNvPicPr>
                  </pic:nvPicPr>
                  <pic:blipFill>
                    <a:blip r:embed="rId19"/>
                    <a:stretch>
                      <a:fillRect/>
                    </a:stretch>
                  </pic:blipFill>
                  <pic:spPr>
                    <a:xfrm>
                      <a:off x="0" y="0"/>
                      <a:ext cx="6586855" cy="3171825"/>
                    </a:xfrm>
                    <a:prstGeom prst="rect">
                      <a:avLst/>
                    </a:prstGeom>
                  </pic:spPr>
                </pic:pic>
              </a:graphicData>
            </a:graphic>
          </wp:inline>
        </w:drawing>
      </w:r>
    </w:p>
    <w:p>
      <w:pPr>
        <w:keepNext/>
        <w:keepLines/>
        <w:numPr>
          <w:ilvl w:val="0"/>
          <w:numId w:val="0"/>
        </w:numPr>
        <w:suppressAutoHyphens/>
        <w:spacing w:before="40" w:after="0" w:line="360" w:lineRule="auto"/>
        <w:ind w:left="240" w:leftChars="0"/>
        <w:outlineLvl w:val="2"/>
        <w:rPr>
          <w:rFonts w:ascii="Times New Roman" w:hAnsi="Times New Roman" w:eastAsia="Calibri" w:cs="Times New Roman"/>
          <w:b/>
          <w:bCs/>
          <w:color w:val="auto"/>
          <w:sz w:val="28"/>
          <w:szCs w:val="28"/>
          <w:lang w:val="en-US" w:eastAsia="en-US" w:bidi="ar-SA"/>
        </w:rPr>
      </w:pPr>
    </w:p>
    <w:p>
      <w:pPr>
        <w:pStyle w:val="47"/>
        <w:spacing w:line="360" w:lineRule="auto"/>
        <w:jc w:val="both"/>
        <w:rPr>
          <w:rFonts w:ascii="Times New Roman" w:hAnsi="Times New Roman"/>
          <w:sz w:val="24"/>
          <w:szCs w:val="24"/>
        </w:rPr>
      </w:pPr>
    </w:p>
    <w:p>
      <w:pPr>
        <w:rPr>
          <w:rFonts w:ascii="Times New Roman" w:hAnsi="Times New Roman"/>
          <w:sz w:val="26"/>
          <w:szCs w:val="26"/>
        </w:rPr>
      </w:pPr>
      <w:r>
        <w:rPr>
          <w:rFonts w:ascii="Times New Roman" w:hAnsi="Times New Roman"/>
          <w:sz w:val="26"/>
          <w:szCs w:val="26"/>
        </w:rPr>
        <w:br w:type="page"/>
      </w:r>
    </w:p>
    <w:p>
      <w:pPr>
        <w:pStyle w:val="47"/>
        <w:spacing w:line="360" w:lineRule="auto"/>
        <w:jc w:val="both"/>
        <w:rPr>
          <w:rFonts w:ascii="Times New Roman" w:hAnsi="Times New Roman"/>
          <w:sz w:val="26"/>
          <w:szCs w:val="26"/>
        </w:rPr>
      </w:pPr>
    </w:p>
    <w:p>
      <w:pPr>
        <w:pStyle w:val="47"/>
        <w:spacing w:line="360" w:lineRule="auto"/>
        <w:jc w:val="both"/>
        <w:rPr>
          <w:rFonts w:hint="default" w:ascii="Times New Roman" w:hAnsi="Times New Roman"/>
          <w:b/>
          <w:bCs/>
          <w:sz w:val="24"/>
          <w:szCs w:val="24"/>
          <w:lang w:val="en-US"/>
        </w:rPr>
      </w:pPr>
      <w:r>
        <w:rPr>
          <w:rFonts w:hint="default"/>
          <w:b/>
          <w:bCs/>
          <w:sz w:val="24"/>
          <w:szCs w:val="24"/>
          <w:lang w:val="en-US"/>
        </w:rPr>
        <w:t>4.2.4.2 Data Entry Form</w:t>
      </w:r>
    </w:p>
    <w:p>
      <w:pPr>
        <w:pStyle w:val="47"/>
        <w:spacing w:line="360" w:lineRule="auto"/>
        <w:jc w:val="both"/>
        <w:rPr>
          <w:rFonts w:ascii="Times New Roman" w:hAnsi="Times New Roman"/>
          <w:sz w:val="24"/>
          <w:szCs w:val="24"/>
        </w:rPr>
      </w:pPr>
      <w:r>
        <w:rPr>
          <w:rFonts w:ascii="Times New Roman" w:hAnsi="Times New Roman"/>
          <w:sz w:val="24"/>
          <w:szCs w:val="24"/>
        </w:rPr>
        <w:t xml:space="preserve">The </w:t>
      </w:r>
      <w:r>
        <w:rPr>
          <w:rFonts w:hint="default" w:ascii="Times New Roman" w:hAnsi="Times New Roman"/>
          <w:sz w:val="24"/>
          <w:szCs w:val="24"/>
          <w:lang w:val="en-US"/>
        </w:rPr>
        <w:t xml:space="preserve">case report </w:t>
      </w:r>
      <w:r>
        <w:rPr>
          <w:rFonts w:ascii="Times New Roman" w:hAnsi="Times New Roman"/>
          <w:sz w:val="24"/>
          <w:szCs w:val="24"/>
        </w:rPr>
        <w:t xml:space="preserve"> page has text fields for </w:t>
      </w:r>
      <w:r>
        <w:rPr>
          <w:rFonts w:hint="default" w:ascii="Times New Roman" w:hAnsi="Times New Roman"/>
          <w:sz w:val="24"/>
          <w:szCs w:val="24"/>
          <w:lang w:val="en-US"/>
        </w:rPr>
        <w:t>entering details on the case being reported</w:t>
      </w:r>
      <w:r>
        <w:rPr>
          <w:rFonts w:ascii="Times New Roman" w:hAnsi="Times New Roman"/>
          <w:sz w:val="24"/>
          <w:szCs w:val="24"/>
        </w:rPr>
        <w:t xml:space="preserve">. Basically, the user has to enter the details and then proceed by clicking/tapping the </w:t>
      </w:r>
      <w:r>
        <w:rPr>
          <w:rFonts w:hint="default" w:ascii="Times New Roman" w:hAnsi="Times New Roman"/>
          <w:sz w:val="24"/>
          <w:szCs w:val="24"/>
          <w:lang w:val="en-US"/>
        </w:rPr>
        <w:t>send</w:t>
      </w:r>
      <w:r>
        <w:rPr>
          <w:rFonts w:ascii="Times New Roman" w:hAnsi="Times New Roman"/>
          <w:sz w:val="24"/>
          <w:szCs w:val="24"/>
        </w:rPr>
        <w:t xml:space="preserve"> button.</w:t>
      </w:r>
    </w:p>
    <w:p>
      <w:pPr>
        <w:pStyle w:val="47"/>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 xml:space="preserve">The user will </w:t>
      </w:r>
      <w:r>
        <w:rPr>
          <w:rFonts w:hint="default"/>
          <w:sz w:val="24"/>
          <w:szCs w:val="24"/>
          <w:lang w:val="en-US"/>
        </w:rPr>
        <w:t>receive</w:t>
      </w:r>
      <w:r>
        <w:rPr>
          <w:rFonts w:hint="default" w:ascii="Times New Roman" w:hAnsi="Times New Roman"/>
          <w:sz w:val="24"/>
          <w:szCs w:val="24"/>
          <w:lang w:val="en-US"/>
        </w:rPr>
        <w:t xml:space="preserve"> a success message after the details are </w:t>
      </w:r>
      <w:r>
        <w:rPr>
          <w:rFonts w:hint="default"/>
          <w:sz w:val="24"/>
          <w:szCs w:val="24"/>
          <w:lang w:val="en-US"/>
        </w:rPr>
        <w:t>successfully</w:t>
      </w:r>
      <w:r>
        <w:rPr>
          <w:rFonts w:hint="default" w:ascii="Times New Roman" w:hAnsi="Times New Roman"/>
          <w:sz w:val="24"/>
          <w:szCs w:val="24"/>
          <w:lang w:val="en-US"/>
        </w:rPr>
        <w:t xml:space="preserve"> submitted.</w:t>
      </w:r>
    </w:p>
    <w:p>
      <w:pPr>
        <w:pStyle w:val="47"/>
        <w:spacing w:line="360" w:lineRule="auto"/>
        <w:jc w:val="both"/>
        <w:rPr>
          <w:rFonts w:ascii="Times New Roman" w:hAnsi="Times New Roman"/>
          <w:sz w:val="24"/>
          <w:szCs w:val="24"/>
        </w:rPr>
      </w:pPr>
    </w:p>
    <w:p>
      <w:pPr>
        <w:pStyle w:val="47"/>
        <w:spacing w:line="360" w:lineRule="auto"/>
        <w:jc w:val="both"/>
        <w:rPr>
          <w:rFonts w:hint="default" w:ascii="Times New Roman" w:hAnsi="Times New Roman"/>
          <w:b/>
          <w:bCs/>
          <w:sz w:val="24"/>
          <w:szCs w:val="24"/>
          <w:lang w:val="en-US"/>
        </w:rPr>
      </w:pPr>
      <w:r>
        <w:rPr>
          <w:rFonts w:hint="default" w:ascii="Times New Roman" w:hAnsi="Times New Roman"/>
          <w:sz w:val="24"/>
          <w:szCs w:val="24"/>
          <w:lang w:val="en-US"/>
        </w:rPr>
        <w:drawing>
          <wp:inline distT="0" distB="0" distL="114300" distR="114300">
            <wp:extent cx="5907405" cy="3020060"/>
            <wp:effectExtent l="0" t="0" r="17145" b="8890"/>
            <wp:docPr id="13" name="Picture 13" descr="cas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se-report"/>
                    <pic:cNvPicPr>
                      <a:picLocks noChangeAspect="1"/>
                    </pic:cNvPicPr>
                  </pic:nvPicPr>
                  <pic:blipFill>
                    <a:blip r:embed="rId20"/>
                    <a:stretch>
                      <a:fillRect/>
                    </a:stretch>
                  </pic:blipFill>
                  <pic:spPr>
                    <a:xfrm>
                      <a:off x="0" y="0"/>
                      <a:ext cx="5907405" cy="3020060"/>
                    </a:xfrm>
                    <a:prstGeom prst="rect">
                      <a:avLst/>
                    </a:prstGeom>
                  </pic:spPr>
                </pic:pic>
              </a:graphicData>
            </a:graphic>
          </wp:inline>
        </w:drawing>
      </w:r>
    </w:p>
    <w:p>
      <w:pPr>
        <w:pStyle w:val="47"/>
        <w:spacing w:line="360" w:lineRule="auto"/>
        <w:jc w:val="both"/>
        <w:rPr>
          <w:rFonts w:hint="default" w:ascii="Times New Roman" w:hAnsi="Times New Roman" w:cs="Times New Roman"/>
          <w:b/>
          <w:bCs/>
          <w:sz w:val="24"/>
          <w:szCs w:val="24"/>
          <w:lang w:val="en-US"/>
        </w:rPr>
      </w:pPr>
    </w:p>
    <w:p>
      <w:pPr>
        <w:pStyle w:val="47"/>
        <w:spacing w:line="360" w:lineRule="auto"/>
        <w:jc w:val="both"/>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Style w:val="47"/>
        <w:spacing w:line="360" w:lineRule="auto"/>
        <w:jc w:val="both"/>
        <w:rPr>
          <w:rFonts w:hint="default" w:ascii="Times New Roman" w:hAnsi="Times New Roman" w:cs="Times New Roman"/>
          <w:b/>
          <w:bCs/>
          <w:sz w:val="24"/>
          <w:szCs w:val="24"/>
          <w:lang w:val="en-US"/>
        </w:rPr>
      </w:pPr>
    </w:p>
    <w:p>
      <w:pPr>
        <w:pStyle w:val="5"/>
        <w:numPr>
          <w:ilvl w:val="0"/>
          <w:numId w:val="0"/>
        </w:numPr>
        <w:spacing w:line="360" w:lineRule="auto"/>
        <w:ind w:leftChars="0"/>
        <w:rPr>
          <w:rFonts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lang w:val="en-US"/>
        </w:rPr>
        <w:t xml:space="preserve">4.2.4.3 </w:t>
      </w:r>
      <w:r>
        <w:rPr>
          <w:rFonts w:ascii="Times New Roman" w:hAnsi="Times New Roman" w:cs="Times New Roman"/>
          <w:b/>
          <w:bCs/>
          <w:i w:val="0"/>
          <w:iCs w:val="0"/>
          <w:color w:val="auto"/>
          <w:sz w:val="24"/>
          <w:szCs w:val="24"/>
        </w:rPr>
        <w:t>Query output screenshots</w:t>
      </w:r>
    </w:p>
    <w:p>
      <w:pPr>
        <w:spacing w:line="360" w:lineRule="auto"/>
        <w:jc w:val="both"/>
        <w:rPr>
          <w:rFonts w:hint="default" w:ascii="Times New Roman" w:hAnsi="Times New Roman"/>
          <w:sz w:val="24"/>
          <w:szCs w:val="24"/>
          <w:lang w:val="en-US"/>
        </w:rPr>
      </w:pPr>
      <w:r>
        <w:rPr>
          <w:rFonts w:ascii="Times New Roman" w:hAnsi="Times New Roman"/>
          <w:sz w:val="24"/>
          <w:szCs w:val="24"/>
        </w:rPr>
        <w:t>This include the snapshots that show the preview of data after it has been requested from the database. For instance, can view</w:t>
      </w:r>
      <w:r>
        <w:rPr>
          <w:rFonts w:hint="default"/>
          <w:sz w:val="24"/>
          <w:szCs w:val="24"/>
          <w:lang w:val="en-US"/>
        </w:rPr>
        <w:t xml:space="preserve"> </w:t>
      </w:r>
      <w:r>
        <w:rPr>
          <w:rFonts w:ascii="Times New Roman" w:hAnsi="Times New Roman"/>
          <w:sz w:val="24"/>
          <w:szCs w:val="24"/>
        </w:rPr>
        <w:t>a</w:t>
      </w:r>
      <w:r>
        <w:rPr>
          <w:rFonts w:hint="default"/>
          <w:sz w:val="24"/>
          <w:szCs w:val="24"/>
          <w:lang w:val="en-US"/>
        </w:rPr>
        <w:t>ll wanted suspects that have been uploaded.</w:t>
      </w:r>
    </w:p>
    <w:p>
      <w:pPr>
        <w:spacing w:line="360" w:lineRule="auto"/>
        <w:rPr>
          <w:rFonts w:hint="default"/>
          <w:lang w:val="en-US"/>
        </w:rPr>
      </w:pPr>
      <w:r>
        <w:rPr>
          <w:rFonts w:hint="default"/>
          <w:lang w:val="en-US"/>
        </w:rPr>
        <w:drawing>
          <wp:inline distT="0" distB="0" distL="114300" distR="114300">
            <wp:extent cx="6292850" cy="3028315"/>
            <wp:effectExtent l="0" t="0" r="12700" b="635"/>
            <wp:docPr id="15" name="Picture 15" descr="wa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anted"/>
                    <pic:cNvPicPr>
                      <a:picLocks noChangeAspect="1"/>
                    </pic:cNvPicPr>
                  </pic:nvPicPr>
                  <pic:blipFill>
                    <a:blip r:embed="rId21"/>
                    <a:stretch>
                      <a:fillRect/>
                    </a:stretch>
                  </pic:blipFill>
                  <pic:spPr>
                    <a:xfrm>
                      <a:off x="0" y="0"/>
                      <a:ext cx="6292850" cy="3028315"/>
                    </a:xfrm>
                    <a:prstGeom prst="rect">
                      <a:avLst/>
                    </a:prstGeom>
                  </pic:spPr>
                </pic:pic>
              </a:graphicData>
            </a:graphic>
          </wp:inline>
        </w:drawing>
      </w:r>
    </w:p>
    <w:p>
      <w:pPr>
        <w:pStyle w:val="4"/>
        <w:spacing w:line="360" w:lineRule="auto"/>
        <w:jc w:val="both"/>
        <w:rPr>
          <w:rFonts w:ascii="Times New Roman" w:hAnsi="Times New Roman"/>
          <w:sz w:val="24"/>
          <w:szCs w:val="24"/>
        </w:rPr>
      </w:pPr>
    </w:p>
    <w:p>
      <w:r>
        <w:br w:type="page"/>
      </w:r>
    </w:p>
    <w:p>
      <w:pPr>
        <w:pStyle w:val="5"/>
        <w:numPr>
          <w:ilvl w:val="0"/>
          <w:numId w:val="0"/>
        </w:numPr>
        <w:spacing w:line="360" w:lineRule="auto"/>
        <w:ind w:leftChars="0"/>
        <w:rPr>
          <w:rFonts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lang w:val="en-US"/>
        </w:rPr>
        <w:t xml:space="preserve">4.2.4.4 </w:t>
      </w:r>
      <w:r>
        <w:rPr>
          <w:rFonts w:ascii="Times New Roman" w:hAnsi="Times New Roman" w:cs="Times New Roman"/>
          <w:b/>
          <w:bCs/>
          <w:i w:val="0"/>
          <w:iCs w:val="0"/>
          <w:color w:val="auto"/>
          <w:sz w:val="24"/>
          <w:szCs w:val="24"/>
        </w:rPr>
        <w:t>Reports screenshots</w:t>
      </w:r>
    </w:p>
    <w:p>
      <w:pPr>
        <w:spacing w:line="360" w:lineRule="auto"/>
        <w:jc w:val="both"/>
        <w:rPr>
          <w:rFonts w:ascii="Times New Roman" w:hAnsi="Times New Roman"/>
          <w:sz w:val="24"/>
          <w:szCs w:val="24"/>
        </w:rPr>
      </w:pPr>
      <w:r>
        <w:rPr>
          <w:rFonts w:ascii="Times New Roman" w:hAnsi="Times New Roman"/>
          <w:sz w:val="24"/>
          <w:szCs w:val="24"/>
        </w:rPr>
        <w:t xml:space="preserve">This snapshot shows an example of what the admin views as reports from the system. He /she can see </w:t>
      </w:r>
    </w:p>
    <w:p>
      <w:pPr>
        <w:spacing w:line="360" w:lineRule="auto"/>
        <w:jc w:val="both"/>
        <w:rPr>
          <w:rFonts w:ascii="Times New Roman" w:hAnsi="Times New Roman"/>
          <w:sz w:val="24"/>
          <w:szCs w:val="24"/>
        </w:rPr>
      </w:pPr>
      <w:r>
        <w:rPr>
          <w:rFonts w:hint="default"/>
          <w:sz w:val="24"/>
          <w:szCs w:val="24"/>
          <w:lang w:val="en-US"/>
        </w:rPr>
        <w:t>All cases that have been reported</w:t>
      </w:r>
      <w:r>
        <w:rPr>
          <w:rFonts w:ascii="Times New Roman" w:hAnsi="Times New Roman"/>
          <w:sz w:val="24"/>
          <w:szCs w:val="24"/>
        </w:rPr>
        <w:t>.</w:t>
      </w:r>
    </w:p>
    <w:p>
      <w:pPr>
        <w:rPr>
          <w:rFonts w:hint="default"/>
          <w:lang w:val="en-US"/>
        </w:rPr>
      </w:pPr>
      <w:r>
        <w:rPr>
          <w:rFonts w:hint="default"/>
          <w:lang w:val="en-US"/>
        </w:rPr>
        <w:drawing>
          <wp:inline distT="0" distB="0" distL="114300" distR="114300">
            <wp:extent cx="6287770" cy="3227705"/>
            <wp:effectExtent l="0" t="0" r="17780" b="10795"/>
            <wp:docPr id="16" name="Picture 16" descr="all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llcases"/>
                    <pic:cNvPicPr>
                      <a:picLocks noChangeAspect="1"/>
                    </pic:cNvPicPr>
                  </pic:nvPicPr>
                  <pic:blipFill>
                    <a:blip r:embed="rId22"/>
                    <a:stretch>
                      <a:fillRect/>
                    </a:stretch>
                  </pic:blipFill>
                  <pic:spPr>
                    <a:xfrm>
                      <a:off x="0" y="0"/>
                      <a:ext cx="6287770" cy="3227705"/>
                    </a:xfrm>
                    <a:prstGeom prst="rect">
                      <a:avLst/>
                    </a:prstGeom>
                  </pic:spPr>
                </pic:pic>
              </a:graphicData>
            </a:graphic>
          </wp:inline>
        </w:drawing>
      </w:r>
    </w:p>
    <w:p>
      <w:pPr>
        <w:spacing w:line="360" w:lineRule="auto"/>
      </w:pPr>
    </w:p>
    <w:p>
      <w:pPr>
        <w:pStyle w:val="3"/>
        <w:numPr>
          <w:ilvl w:val="0"/>
          <w:numId w:val="0"/>
        </w:numPr>
        <w:spacing w:line="360" w:lineRule="auto"/>
        <w:ind w:leftChars="0"/>
        <w:rPr>
          <w:rFonts w:ascii="Times New Roman" w:hAnsi="Times New Roman" w:cs="Times New Roman"/>
          <w:b/>
          <w:bCs/>
          <w:color w:val="auto"/>
        </w:rPr>
      </w:pPr>
      <w:bookmarkStart w:id="52" w:name="_Toc54944577"/>
      <w:r>
        <w:rPr>
          <w:rFonts w:hint="default" w:ascii="Times New Roman" w:hAnsi="Times New Roman" w:cs="Times New Roman"/>
          <w:b/>
          <w:bCs/>
          <w:color w:val="auto"/>
          <w:lang w:val="en-US"/>
        </w:rPr>
        <w:t xml:space="preserve">4.4 </w:t>
      </w:r>
      <w:r>
        <w:rPr>
          <w:rFonts w:ascii="Times New Roman" w:hAnsi="Times New Roman" w:cs="Times New Roman"/>
          <w:b/>
          <w:bCs/>
          <w:color w:val="auto"/>
        </w:rPr>
        <w:t>Chapter summary</w:t>
      </w:r>
      <w:bookmarkEnd w:id="52"/>
    </w:p>
    <w:p>
      <w:pPr>
        <w:pStyle w:val="47"/>
        <w:spacing w:line="360" w:lineRule="auto"/>
        <w:jc w:val="both"/>
        <w:rPr>
          <w:rFonts w:ascii="Times New Roman" w:hAnsi="Times New Roman"/>
          <w:b/>
          <w:bCs/>
        </w:rPr>
      </w:pPr>
      <w:r>
        <w:rPr>
          <w:rFonts w:ascii="Times New Roman" w:hAnsi="Times New Roman" w:cs="Times New Roman"/>
          <w:sz w:val="24"/>
          <w:szCs w:val="24"/>
        </w:rPr>
        <w:t>This chapter has explained the various system issues including the stages from the requirements gathering up to when the system was developed. It points out the various aspects and items concerning the system and snapshots are also included to describe further the process.</w:t>
      </w:r>
    </w:p>
    <w:p>
      <w:pPr>
        <w:spacing w:line="360" w:lineRule="auto"/>
        <w:rPr>
          <w:rFonts w:ascii="Times New Roman" w:hAnsi="Times New Roman"/>
          <w:b/>
          <w:bCs/>
        </w:rPr>
      </w:pPr>
    </w:p>
    <w:p>
      <w:pPr>
        <w:spacing w:line="360" w:lineRule="auto"/>
        <w:rPr>
          <w:rFonts w:ascii="Times New Roman" w:hAnsi="Times New Roman"/>
          <w:b/>
          <w:bCs/>
        </w:rPr>
      </w:pPr>
    </w:p>
    <w:p>
      <w:pPr>
        <w:pStyle w:val="3"/>
        <w:spacing w:line="360" w:lineRule="auto"/>
        <w:jc w:val="both"/>
        <w:rPr>
          <w:rFonts w:ascii="Times New Roman" w:hAnsi="Times New Roman"/>
          <w:sz w:val="24"/>
          <w:szCs w:val="24"/>
        </w:rPr>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13"/>
        <w:kinsoku w:val="0"/>
        <w:overflowPunct w:val="0"/>
        <w:spacing w:before="6" w:line="360" w:lineRule="auto"/>
        <w:ind w:left="0"/>
        <w:jc w:val="both"/>
      </w:pPr>
    </w:p>
    <w:p>
      <w:pPr>
        <w:pStyle w:val="2"/>
        <w:spacing w:line="360" w:lineRule="auto"/>
        <w:jc w:val="both"/>
        <w:rPr>
          <w:rFonts w:ascii="Times New Roman" w:hAnsi="Times New Roman"/>
          <w:b/>
          <w:bCs/>
          <w:sz w:val="28"/>
          <w:szCs w:val="28"/>
        </w:rPr>
      </w:pPr>
      <w:bookmarkStart w:id="53" w:name="_Toc29825174"/>
      <w:r>
        <w:rPr>
          <w:rFonts w:ascii="Times New Roman" w:hAnsi="Times New Roman"/>
          <w:spacing w:val="-1"/>
          <w:sz w:val="24"/>
          <w:szCs w:val="24"/>
        </w:rPr>
        <w:t xml:space="preserve">   </w:t>
      </w:r>
      <w:r>
        <w:rPr>
          <w:rFonts w:ascii="Times New Roman" w:hAnsi="Times New Roman"/>
          <w:b/>
          <w:bCs/>
          <w:spacing w:val="-1"/>
          <w:sz w:val="28"/>
          <w:szCs w:val="28"/>
        </w:rPr>
        <w:t>CHAPTERFIVE:</w:t>
      </w:r>
      <w:r>
        <w:rPr>
          <w:rFonts w:ascii="Times New Roman" w:hAnsi="Times New Roman"/>
          <w:b/>
          <w:bCs/>
          <w:sz w:val="28"/>
          <w:szCs w:val="28"/>
        </w:rPr>
        <w:t>SUMMARY,</w:t>
      </w:r>
      <w:r>
        <w:rPr>
          <w:rFonts w:hint="default" w:ascii="Times New Roman" w:hAnsi="Times New Roman"/>
          <w:b/>
          <w:bCs/>
          <w:sz w:val="28"/>
          <w:szCs w:val="28"/>
          <w:lang w:val="en-US"/>
        </w:rPr>
        <w:t xml:space="preserve"> </w:t>
      </w:r>
      <w:r>
        <w:rPr>
          <w:rFonts w:ascii="Times New Roman" w:hAnsi="Times New Roman"/>
          <w:b/>
          <w:bCs/>
          <w:spacing w:val="-1"/>
          <w:sz w:val="28"/>
          <w:szCs w:val="28"/>
        </w:rPr>
        <w:t>CONCLUSIONS</w:t>
      </w:r>
      <w:r>
        <w:rPr>
          <w:rFonts w:hint="default" w:ascii="Times New Roman" w:hAnsi="Times New Roman"/>
          <w:b/>
          <w:bCs/>
          <w:spacing w:val="-1"/>
          <w:sz w:val="28"/>
          <w:szCs w:val="28"/>
          <w:lang w:val="en-US"/>
        </w:rPr>
        <w:t xml:space="preserve"> </w:t>
      </w:r>
      <w:r>
        <w:rPr>
          <w:rFonts w:ascii="Times New Roman" w:hAnsi="Times New Roman"/>
          <w:b/>
          <w:bCs/>
          <w:sz w:val="28"/>
          <w:szCs w:val="28"/>
        </w:rPr>
        <w:t>AND</w:t>
      </w:r>
      <w:r>
        <w:rPr>
          <w:rFonts w:hint="default" w:ascii="Times New Roman" w:hAnsi="Times New Roman"/>
          <w:b/>
          <w:bCs/>
          <w:sz w:val="28"/>
          <w:szCs w:val="28"/>
          <w:lang w:val="en-US"/>
        </w:rPr>
        <w:t xml:space="preserve"> </w:t>
      </w:r>
      <w:r>
        <w:rPr>
          <w:rFonts w:ascii="Times New Roman" w:hAnsi="Times New Roman"/>
          <w:b/>
          <w:bCs/>
          <w:sz w:val="28"/>
          <w:szCs w:val="28"/>
        </w:rPr>
        <w:t>RECOMMENDATIONS</w:t>
      </w:r>
      <w:bookmarkEnd w:id="53"/>
    </w:p>
    <w:p>
      <w:pPr>
        <w:pStyle w:val="3"/>
        <w:numPr>
          <w:ilvl w:val="1"/>
          <w:numId w:val="6"/>
        </w:numPr>
        <w:spacing w:line="360" w:lineRule="auto"/>
        <w:ind w:left="720" w:leftChars="0" w:hanging="360" w:firstLineChars="0"/>
        <w:jc w:val="both"/>
        <w:rPr>
          <w:rFonts w:ascii="Times New Roman" w:hAnsi="Times New Roman"/>
          <w:b/>
          <w:bCs/>
          <w:sz w:val="28"/>
          <w:szCs w:val="28"/>
        </w:rPr>
      </w:pPr>
      <w:bookmarkStart w:id="54" w:name="_Toc29825175"/>
      <w:r>
        <w:rPr>
          <w:rFonts w:hint="default" w:ascii="Times New Roman" w:hAnsi="Times New Roman"/>
          <w:b/>
          <w:bCs/>
          <w:sz w:val="28"/>
          <w:szCs w:val="28"/>
          <w:lang w:val="en-US"/>
        </w:rPr>
        <w:t xml:space="preserve"> </w:t>
      </w:r>
      <w:r>
        <w:rPr>
          <w:rFonts w:ascii="Times New Roman" w:hAnsi="Times New Roman"/>
          <w:b/>
          <w:bCs/>
          <w:sz w:val="28"/>
          <w:szCs w:val="28"/>
        </w:rPr>
        <w:t>Introduction</w:t>
      </w:r>
      <w:bookmarkEnd w:id="54"/>
    </w:p>
    <w:p>
      <w:pPr>
        <w:numPr>
          <w:ilvl w:val="0"/>
          <w:numId w:val="0"/>
        </w:numPr>
        <w:spacing w:line="360" w:lineRule="auto"/>
      </w:pPr>
      <w:r>
        <w:rPr>
          <w:rFonts w:hint="default"/>
        </w:rPr>
        <w:t xml:space="preserve">This chapter summarizes the finding of the study and makes conclusions upon which recommendations are drawn. Suggestion for further study is also captured as a way of filling the gaps identified in the study. The chapter also summarizes the findings of the current method of the system and whether to adopt the use of online platform to conduct all the processes of </w:t>
      </w:r>
      <w:r>
        <w:rPr>
          <w:rFonts w:hint="default"/>
          <w:lang w:val="en-US"/>
        </w:rPr>
        <w:t>reporting case</w:t>
      </w:r>
      <w:r>
        <w:rPr>
          <w:rFonts w:hint="default"/>
        </w:rPr>
        <w:t xml:space="preserve">, </w:t>
      </w:r>
      <w:r>
        <w:rPr>
          <w:rFonts w:hint="default"/>
          <w:lang w:val="en-US"/>
        </w:rPr>
        <w:t>viewing reported cases</w:t>
      </w:r>
      <w:r>
        <w:rPr>
          <w:rFonts w:hint="default"/>
        </w:rPr>
        <w:t xml:space="preserve"> and many other more.</w:t>
      </w:r>
    </w:p>
    <w:p>
      <w:pPr>
        <w:pStyle w:val="3"/>
        <w:spacing w:line="360" w:lineRule="auto"/>
        <w:jc w:val="both"/>
        <w:rPr>
          <w:b/>
          <w:bCs/>
          <w:spacing w:val="23"/>
          <w:sz w:val="24"/>
          <w:szCs w:val="24"/>
        </w:rPr>
      </w:pPr>
      <w:bookmarkStart w:id="55" w:name="_Toc29825176"/>
      <w:r>
        <w:rPr>
          <w:rStyle w:val="27"/>
          <w:rFonts w:hint="default" w:ascii="Times New Roman" w:hAnsi="Times New Roman" w:cs="Times New Roman"/>
          <w:b/>
          <w:bCs/>
          <w:caps w:val="0"/>
          <w:sz w:val="28"/>
          <w:szCs w:val="28"/>
        </w:rPr>
        <w:t>5.2 Summary of Findings</w:t>
      </w:r>
      <w:bookmarkEnd w:id="55"/>
      <w:r>
        <w:rPr>
          <w:b/>
          <w:bCs/>
          <w:spacing w:val="23"/>
          <w:sz w:val="24"/>
          <w:szCs w:val="24"/>
        </w:rPr>
        <w:t xml:space="preserve"> </w:t>
      </w:r>
    </w:p>
    <w:p>
      <w:pPr>
        <w:pStyle w:val="3"/>
        <w:spacing w:line="360" w:lineRule="auto"/>
        <w:jc w:val="both"/>
        <w:rPr>
          <w:sz w:val="24"/>
          <w:szCs w:val="24"/>
          <w:shd w:val="clear" w:color="auto" w:fill="auto"/>
        </w:rPr>
      </w:pPr>
      <w:r>
        <w:rPr>
          <w:sz w:val="24"/>
          <w:szCs w:val="24"/>
        </w:rPr>
        <w:t xml:space="preserve"> </w:t>
      </w:r>
      <w:r>
        <w:rPr>
          <w:rStyle w:val="26"/>
          <w:caps w:val="0"/>
        </w:rPr>
        <w:t xml:space="preserve">  </w:t>
      </w:r>
      <w:r>
        <w:rPr>
          <w:rStyle w:val="26"/>
          <w:b/>
          <w:bCs/>
          <w:caps w:val="0"/>
        </w:rPr>
        <w:t xml:space="preserve">  </w:t>
      </w:r>
      <w:r>
        <w:rPr>
          <w:rStyle w:val="26"/>
          <w:rFonts w:hint="default" w:ascii="Times New Roman" w:hAnsi="Times New Roman" w:cs="Times New Roman"/>
          <w:b/>
          <w:bCs/>
          <w:caps w:val="0"/>
        </w:rPr>
        <w:t xml:space="preserve"> </w:t>
      </w:r>
      <w:r>
        <w:rPr>
          <w:rStyle w:val="26"/>
          <w:rFonts w:hint="default" w:ascii="Times New Roman" w:hAnsi="Times New Roman" w:cs="Times New Roman"/>
          <w:b/>
          <w:bCs/>
          <w:caps w:val="0"/>
          <w:strike w:val="0"/>
          <w:dstrike w:val="0"/>
          <w:sz w:val="28"/>
          <w:szCs w:val="28"/>
        </w:rPr>
        <w:t>5.2.1</w:t>
      </w:r>
      <w:r>
        <w:rPr>
          <w:rStyle w:val="26"/>
          <w:rFonts w:hint="default" w:ascii="Times New Roman" w:hAnsi="Times New Roman" w:cs="Times New Roman"/>
          <w:b/>
          <w:bCs/>
          <w:caps w:val="0"/>
          <w:strike w:val="0"/>
          <w:dstrike w:val="0"/>
          <w:sz w:val="28"/>
          <w:szCs w:val="28"/>
          <w:lang w:val="en-US"/>
        </w:rPr>
        <w:t xml:space="preserve"> O</w:t>
      </w:r>
      <w:r>
        <w:rPr>
          <w:rStyle w:val="26"/>
          <w:rFonts w:hint="default" w:ascii="Times New Roman" w:hAnsi="Times New Roman" w:cs="Times New Roman"/>
          <w:b/>
          <w:bCs/>
          <w:caps w:val="0"/>
          <w:strike w:val="0"/>
          <w:dstrike w:val="0"/>
          <w:sz w:val="28"/>
          <w:szCs w:val="28"/>
        </w:rPr>
        <w:t xml:space="preserve">bjective 1: </w:t>
      </w:r>
      <w:r>
        <w:rPr>
          <w:rStyle w:val="26"/>
          <w:rFonts w:hint="default" w:ascii="Times New Roman" w:hAnsi="Times New Roman" w:cs="Times New Roman"/>
          <w:b/>
          <w:bCs/>
          <w:caps w:val="0"/>
          <w:strike w:val="0"/>
          <w:dstrike w:val="0"/>
          <w:sz w:val="28"/>
          <w:szCs w:val="28"/>
          <w:lang w:val="en-US"/>
        </w:rPr>
        <w:t>R</w:t>
      </w:r>
      <w:r>
        <w:rPr>
          <w:rStyle w:val="26"/>
          <w:rFonts w:hint="default" w:ascii="Times New Roman" w:hAnsi="Times New Roman" w:cs="Times New Roman"/>
          <w:b/>
          <w:bCs/>
          <w:caps w:val="0"/>
          <w:strike w:val="0"/>
          <w:dstrike w:val="0"/>
          <w:sz w:val="28"/>
          <w:szCs w:val="28"/>
        </w:rPr>
        <w:t>equirements</w:t>
      </w:r>
      <w:r>
        <w:rPr>
          <w:rStyle w:val="26"/>
          <w:rFonts w:hint="default" w:ascii="Times New Roman" w:hAnsi="Times New Roman" w:cs="Times New Roman"/>
          <w:b/>
          <w:bCs/>
          <w:caps w:val="0"/>
          <w:strike w:val="0"/>
          <w:dstrike w:val="0"/>
          <w:sz w:val="28"/>
          <w:szCs w:val="28"/>
          <w:lang w:val="en-US"/>
        </w:rPr>
        <w:t xml:space="preserve"> </w:t>
      </w:r>
      <w:r>
        <w:rPr>
          <w:rStyle w:val="26"/>
          <w:rFonts w:hint="default" w:ascii="Times New Roman" w:hAnsi="Times New Roman" w:cs="Times New Roman"/>
          <w:b/>
          <w:bCs/>
          <w:caps w:val="0"/>
          <w:strike w:val="0"/>
          <w:dstrike w:val="0"/>
          <w:sz w:val="28"/>
          <w:szCs w:val="28"/>
        </w:rPr>
        <w:t xml:space="preserve"> gathering</w:t>
      </w:r>
    </w:p>
    <w:p>
      <w:pPr>
        <w:spacing w:line="360" w:lineRule="auto"/>
      </w:pPr>
      <w:r>
        <w:rPr>
          <w:rFonts w:hint="default"/>
          <w:sz w:val="24"/>
          <w:szCs w:val="24"/>
        </w:rPr>
        <w:t>The project proposal realized that the farmers were really in need of an online platform and the idea was welcomed by many. the farmers and all the stakeholders were willing to offer their requirements and suggested how they expected the system to behave.</w:t>
      </w:r>
    </w:p>
    <w:p>
      <w:pPr>
        <w:pStyle w:val="4"/>
        <w:spacing w:line="360" w:lineRule="auto"/>
        <w:jc w:val="both"/>
        <w:rPr>
          <w:rFonts w:hint="default" w:ascii="Times New Roman" w:hAnsi="Times New Roman" w:cs="Times New Roman"/>
          <w:b/>
          <w:bCs/>
          <w:sz w:val="24"/>
          <w:szCs w:val="24"/>
        </w:rPr>
      </w:pPr>
      <w:r>
        <w:rPr>
          <w:sz w:val="24"/>
          <w:szCs w:val="24"/>
        </w:rPr>
        <w:t xml:space="preserve">    </w:t>
      </w:r>
      <w:r>
        <w:rPr>
          <w:rStyle w:val="28"/>
          <w:rFonts w:hint="default" w:ascii="Times New Roman" w:hAnsi="Times New Roman" w:cs="Times New Roman"/>
          <w:smallCaps w:val="0"/>
          <w:sz w:val="24"/>
          <w:szCs w:val="24"/>
        </w:rPr>
        <w:t xml:space="preserve"> </w:t>
      </w:r>
      <w:r>
        <w:rPr>
          <w:rStyle w:val="28"/>
          <w:rFonts w:hint="default" w:ascii="Times New Roman" w:hAnsi="Times New Roman" w:cs="Times New Roman"/>
          <w:b/>
          <w:bCs/>
          <w:smallCaps w:val="0"/>
          <w:sz w:val="28"/>
          <w:szCs w:val="28"/>
        </w:rPr>
        <w:t xml:space="preserve">  </w:t>
      </w:r>
      <w:bookmarkStart w:id="56" w:name="_Toc29825178"/>
      <w:r>
        <w:rPr>
          <w:rStyle w:val="28"/>
          <w:rFonts w:hint="default" w:ascii="Times New Roman" w:hAnsi="Times New Roman" w:cs="Times New Roman"/>
          <w:b/>
          <w:bCs/>
          <w:smallCaps w:val="0"/>
          <w:sz w:val="28"/>
          <w:szCs w:val="28"/>
        </w:rPr>
        <w:t>5.2.2</w:t>
      </w:r>
      <w:bookmarkEnd w:id="56"/>
      <w:r>
        <w:rPr>
          <w:rStyle w:val="28"/>
          <w:rFonts w:hint="default" w:ascii="Times New Roman" w:hAnsi="Times New Roman" w:cs="Times New Roman"/>
          <w:b/>
          <w:bCs/>
          <w:smallCaps w:val="0"/>
          <w:sz w:val="28"/>
          <w:szCs w:val="28"/>
          <w:lang w:val="en-US"/>
        </w:rPr>
        <w:t xml:space="preserve"> O</w:t>
      </w:r>
      <w:r>
        <w:rPr>
          <w:rStyle w:val="28"/>
          <w:rFonts w:hint="default" w:ascii="Times New Roman" w:hAnsi="Times New Roman" w:cs="Times New Roman"/>
          <w:b/>
          <w:bCs/>
          <w:smallCaps w:val="0"/>
          <w:sz w:val="28"/>
          <w:szCs w:val="28"/>
        </w:rPr>
        <w:t xml:space="preserve">bjective 2: </w:t>
      </w:r>
      <w:r>
        <w:rPr>
          <w:rStyle w:val="28"/>
          <w:rFonts w:hint="default" w:ascii="Times New Roman" w:hAnsi="Times New Roman" w:cs="Times New Roman"/>
          <w:b/>
          <w:bCs/>
          <w:smallCaps w:val="0"/>
          <w:sz w:val="28"/>
          <w:szCs w:val="28"/>
          <w:lang w:val="en-US"/>
        </w:rPr>
        <w:t>R</w:t>
      </w:r>
      <w:r>
        <w:rPr>
          <w:rStyle w:val="28"/>
          <w:rFonts w:hint="default" w:ascii="Times New Roman" w:hAnsi="Times New Roman" w:cs="Times New Roman"/>
          <w:b/>
          <w:bCs/>
          <w:smallCaps w:val="0"/>
          <w:sz w:val="28"/>
          <w:szCs w:val="28"/>
        </w:rPr>
        <w:t>equirement analysis</w:t>
      </w:r>
    </w:p>
    <w:p>
      <w:pPr>
        <w:spacing w:line="360" w:lineRule="auto"/>
        <w:rPr>
          <w:rFonts w:hint="default"/>
        </w:rPr>
      </w:pPr>
      <w:r>
        <w:rPr>
          <w:rFonts w:hint="default"/>
          <w:sz w:val="24"/>
          <w:szCs w:val="24"/>
        </w:rPr>
        <w:t>The gathered data was then analyzed using the qualitative and quantitative techniques. There were requirements for the system and the requirements for the users which were further subdivided into functional and non-functional requirements</w:t>
      </w:r>
    </w:p>
    <w:p>
      <w:pPr>
        <w:spacing w:line="360" w:lineRule="auto"/>
        <w:rPr>
          <w:rFonts w:hint="default"/>
          <w:b/>
          <w:bCs/>
          <w:sz w:val="28"/>
          <w:szCs w:val="28"/>
        </w:rPr>
      </w:pPr>
      <w:r>
        <w:rPr>
          <w:rFonts w:hint="default"/>
          <w:b/>
          <w:bCs/>
          <w:sz w:val="28"/>
          <w:szCs w:val="28"/>
        </w:rPr>
        <w:t>5.2.3</w:t>
      </w:r>
      <w:r>
        <w:rPr>
          <w:rFonts w:hint="default"/>
          <w:b/>
          <w:bCs/>
          <w:sz w:val="28"/>
          <w:szCs w:val="28"/>
          <w:lang w:val="en-US"/>
        </w:rPr>
        <w:t xml:space="preserve"> </w:t>
      </w:r>
      <w:r>
        <w:rPr>
          <w:rFonts w:hint="default"/>
          <w:b/>
          <w:bCs/>
          <w:sz w:val="28"/>
          <w:szCs w:val="28"/>
        </w:rPr>
        <w:t>Objective 3: System design</w:t>
      </w:r>
    </w:p>
    <w:p>
      <w:pPr>
        <w:spacing w:line="360" w:lineRule="auto"/>
        <w:rPr>
          <w:rFonts w:hint="default"/>
          <w:sz w:val="24"/>
          <w:szCs w:val="24"/>
        </w:rPr>
      </w:pPr>
      <w:r>
        <w:rPr>
          <w:rFonts w:hint="default"/>
          <w:sz w:val="24"/>
          <w:szCs w:val="24"/>
        </w:rPr>
        <w:t>Systems design is the process of defining elements of a system like modules, architecture, components and their interfaces and data for a system based on the specified requirements (Casmir et al., 2013).</w:t>
      </w:r>
    </w:p>
    <w:p>
      <w:pPr>
        <w:spacing w:line="360" w:lineRule="auto"/>
        <w:rPr>
          <w:rFonts w:hint="default"/>
          <w:sz w:val="24"/>
          <w:szCs w:val="24"/>
        </w:rPr>
      </w:pPr>
      <w:r>
        <w:rPr>
          <w:rFonts w:hint="default"/>
          <w:sz w:val="24"/>
          <w:szCs w:val="24"/>
        </w:rPr>
        <w:t>Using the unified modelling language, the system was designed pointing out the various modules and interfaces with the users who will interact with them. Every action was taken into consideration and assigned the interface on which it will take place.</w:t>
      </w:r>
    </w:p>
    <w:p>
      <w:pPr>
        <w:spacing w:line="360" w:lineRule="auto"/>
        <w:rPr>
          <w:rFonts w:hint="default"/>
          <w:sz w:val="24"/>
          <w:szCs w:val="24"/>
        </w:rPr>
      </w:pPr>
      <w:r>
        <w:rPr>
          <w:rFonts w:hint="default"/>
          <w:sz w:val="24"/>
          <w:szCs w:val="24"/>
        </w:rPr>
        <w:t xml:space="preserve"> The modelling languages include deployment diagram, use cases, activity and sequence diagrams</w:t>
      </w:r>
    </w:p>
    <w:p>
      <w:pPr>
        <w:spacing w:line="360" w:lineRule="auto"/>
        <w:rPr>
          <w:rFonts w:hint="default"/>
          <w:b/>
          <w:bCs/>
          <w:sz w:val="28"/>
          <w:szCs w:val="28"/>
        </w:rPr>
      </w:pPr>
      <w:r>
        <w:rPr>
          <w:rFonts w:hint="default"/>
          <w:b/>
          <w:bCs/>
          <w:sz w:val="28"/>
          <w:szCs w:val="28"/>
          <w:lang w:val="en-US"/>
        </w:rPr>
        <w:t xml:space="preserve">5.2.4 </w:t>
      </w:r>
      <w:r>
        <w:rPr>
          <w:rFonts w:hint="default"/>
          <w:b/>
          <w:bCs/>
          <w:sz w:val="28"/>
          <w:szCs w:val="28"/>
        </w:rPr>
        <w:t>Objective 4: System development</w:t>
      </w:r>
    </w:p>
    <w:p>
      <w:pPr>
        <w:spacing w:line="360" w:lineRule="auto"/>
        <w:rPr>
          <w:rFonts w:hint="default"/>
          <w:sz w:val="24"/>
          <w:szCs w:val="24"/>
        </w:rPr>
      </w:pPr>
      <w:r>
        <w:rPr>
          <w:rFonts w:hint="default"/>
          <w:sz w:val="24"/>
          <w:szCs w:val="24"/>
        </w:rPr>
        <w:t xml:space="preserve">The project proposal implemented the system using HTML, </w:t>
      </w:r>
      <w:r>
        <w:rPr>
          <w:rFonts w:hint="default"/>
          <w:sz w:val="24"/>
          <w:szCs w:val="24"/>
          <w:lang w:val="en-US"/>
        </w:rPr>
        <w:t>PHP</w:t>
      </w:r>
      <w:r>
        <w:rPr>
          <w:rFonts w:hint="default"/>
          <w:sz w:val="24"/>
          <w:szCs w:val="24"/>
        </w:rPr>
        <w:t xml:space="preserve"> , CSS and  Javascript. </w:t>
      </w:r>
    </w:p>
    <w:p>
      <w:pPr>
        <w:spacing w:line="360" w:lineRule="auto"/>
        <w:rPr>
          <w:rFonts w:hint="default"/>
        </w:rPr>
      </w:pPr>
      <w:r>
        <w:rPr>
          <w:rFonts w:hint="default"/>
          <w:sz w:val="24"/>
          <w:szCs w:val="24"/>
        </w:rPr>
        <w:t xml:space="preserve"> Below are some of the codes to illustrate the same:</w:t>
      </w:r>
    </w:p>
    <w:p>
      <w:pPr>
        <w:spacing w:line="360" w:lineRule="auto"/>
        <w:rPr>
          <w:rFonts w:hint="default"/>
          <w:b/>
          <w:bCs/>
          <w:sz w:val="28"/>
          <w:szCs w:val="28"/>
        </w:rPr>
      </w:pPr>
      <w:r>
        <w:rPr>
          <w:rFonts w:hint="default"/>
          <w:b/>
          <w:bCs/>
          <w:sz w:val="28"/>
          <w:szCs w:val="28"/>
        </w:rPr>
        <w:t>Case  submission class</w:t>
      </w:r>
    </w:p>
    <w:p>
      <w:pPr>
        <w:spacing w:line="360" w:lineRule="auto"/>
        <w:rPr>
          <w:rFonts w:hint="default"/>
          <w:sz w:val="24"/>
          <w:szCs w:val="24"/>
        </w:rPr>
      </w:pPr>
      <w:r>
        <w:rPr>
          <w:rFonts w:hint="default"/>
          <w:sz w:val="24"/>
          <w:szCs w:val="24"/>
        </w:rPr>
        <w:t>if(isset($_POST['submit_case'])){</w:t>
      </w:r>
    </w:p>
    <w:p>
      <w:pPr>
        <w:spacing w:line="360" w:lineRule="auto"/>
        <w:rPr>
          <w:rFonts w:hint="default"/>
          <w:sz w:val="24"/>
          <w:szCs w:val="24"/>
        </w:rPr>
      </w:pPr>
      <w:r>
        <w:rPr>
          <w:rFonts w:hint="default"/>
          <w:sz w:val="24"/>
          <w:szCs w:val="24"/>
        </w:rPr>
        <w:t xml:space="preserve">    $date = $conn-&gt;real_escape_string($_POST['date']);</w:t>
      </w:r>
    </w:p>
    <w:p>
      <w:pPr>
        <w:spacing w:line="360" w:lineRule="auto"/>
        <w:rPr>
          <w:rFonts w:hint="default"/>
          <w:sz w:val="24"/>
          <w:szCs w:val="24"/>
        </w:rPr>
      </w:pPr>
      <w:r>
        <w:rPr>
          <w:rFonts w:hint="default"/>
          <w:sz w:val="24"/>
          <w:szCs w:val="24"/>
        </w:rPr>
        <w:t xml:space="preserve">    $fname = $conn-&gt;real_escape_string($_POST['fname']);</w:t>
      </w:r>
    </w:p>
    <w:p>
      <w:pPr>
        <w:spacing w:line="360" w:lineRule="auto"/>
        <w:rPr>
          <w:rFonts w:hint="default"/>
          <w:sz w:val="24"/>
          <w:szCs w:val="24"/>
        </w:rPr>
      </w:pPr>
      <w:r>
        <w:rPr>
          <w:rFonts w:hint="default"/>
          <w:sz w:val="24"/>
          <w:szCs w:val="24"/>
        </w:rPr>
        <w:t xml:space="preserve">    $mname = $conn-&gt;real_escape_string($_POST['mname']);</w:t>
      </w:r>
    </w:p>
    <w:p>
      <w:pPr>
        <w:spacing w:line="360" w:lineRule="auto"/>
        <w:rPr>
          <w:rFonts w:hint="default"/>
          <w:sz w:val="24"/>
          <w:szCs w:val="24"/>
        </w:rPr>
      </w:pPr>
      <w:r>
        <w:rPr>
          <w:rFonts w:hint="default"/>
          <w:sz w:val="24"/>
          <w:szCs w:val="24"/>
        </w:rPr>
        <w:t xml:space="preserve">    $lname = $conn-&gt;real_escape_string($_POST['lname']);</w:t>
      </w:r>
    </w:p>
    <w:p>
      <w:pPr>
        <w:spacing w:line="360" w:lineRule="auto"/>
        <w:rPr>
          <w:rFonts w:hint="default"/>
          <w:sz w:val="24"/>
          <w:szCs w:val="24"/>
        </w:rPr>
      </w:pPr>
      <w:r>
        <w:rPr>
          <w:rFonts w:hint="default"/>
          <w:sz w:val="24"/>
          <w:szCs w:val="24"/>
        </w:rPr>
        <w:t xml:space="preserve">    $idno = $conn-&gt;real_escape_string($_POST['idno']);</w:t>
      </w:r>
    </w:p>
    <w:p>
      <w:pPr>
        <w:spacing w:line="360" w:lineRule="auto"/>
        <w:rPr>
          <w:rFonts w:hint="default"/>
          <w:sz w:val="24"/>
          <w:szCs w:val="24"/>
        </w:rPr>
      </w:pPr>
      <w:r>
        <w:rPr>
          <w:rFonts w:hint="default"/>
          <w:sz w:val="24"/>
          <w:szCs w:val="24"/>
        </w:rPr>
        <w:t xml:space="preserve">    $crime = $conn-&gt;real_escape_string($_POST['crime']);</w:t>
      </w:r>
    </w:p>
    <w:p>
      <w:pPr>
        <w:spacing w:line="360" w:lineRule="auto"/>
        <w:rPr>
          <w:rFonts w:hint="default"/>
          <w:sz w:val="24"/>
          <w:szCs w:val="24"/>
        </w:rPr>
      </w:pPr>
      <w:r>
        <w:rPr>
          <w:rFonts w:hint="default"/>
          <w:sz w:val="24"/>
          <w:szCs w:val="24"/>
        </w:rPr>
        <w:t xml:space="preserve">    $residence = $conn-&gt;real_escape_string($_POST['residence']);</w:t>
      </w:r>
    </w:p>
    <w:p>
      <w:pPr>
        <w:spacing w:line="360" w:lineRule="auto"/>
        <w:rPr>
          <w:rFonts w:hint="default"/>
          <w:sz w:val="24"/>
          <w:szCs w:val="24"/>
        </w:rPr>
      </w:pPr>
      <w:r>
        <w:rPr>
          <w:rFonts w:hint="default"/>
          <w:sz w:val="24"/>
          <w:szCs w:val="24"/>
        </w:rPr>
        <w:t xml:space="preserve">    $statement = $conn-&gt;real_escape_string($_POST['statement']);</w:t>
      </w:r>
    </w:p>
    <w:p>
      <w:pPr>
        <w:spacing w:line="360" w:lineRule="auto"/>
        <w:rPr>
          <w:rFonts w:hint="default"/>
          <w:sz w:val="24"/>
          <w:szCs w:val="24"/>
        </w:rPr>
      </w:pPr>
      <w:r>
        <w:rPr>
          <w:rFonts w:hint="default"/>
          <w:sz w:val="24"/>
          <w:szCs w:val="24"/>
        </w:rPr>
        <w:t xml:space="preserve">    $phone= $conn-&gt;real_escape_string($_POST['phone']);</w:t>
      </w:r>
    </w:p>
    <w:p>
      <w:pPr>
        <w:spacing w:line="360" w:lineRule="auto"/>
        <w:rPr>
          <w:rFonts w:hint="default"/>
          <w:sz w:val="24"/>
          <w:szCs w:val="24"/>
        </w:rPr>
      </w:pPr>
    </w:p>
    <w:p>
      <w:pPr>
        <w:spacing w:line="360" w:lineRule="auto"/>
        <w:rPr>
          <w:rFonts w:hint="default"/>
          <w:sz w:val="24"/>
          <w:szCs w:val="24"/>
        </w:rPr>
      </w:pPr>
      <w:r>
        <w:rPr>
          <w:rFonts w:hint="default"/>
          <w:sz w:val="24"/>
          <w:szCs w:val="24"/>
        </w:rPr>
        <w:t xml:space="preserve">    $targetDir = "admin/images/cases/";</w:t>
      </w:r>
    </w:p>
    <w:p>
      <w:pPr>
        <w:spacing w:line="360" w:lineRule="auto"/>
        <w:rPr>
          <w:rFonts w:hint="default"/>
          <w:sz w:val="24"/>
          <w:szCs w:val="24"/>
        </w:rPr>
      </w:pPr>
    </w:p>
    <w:p>
      <w:pPr>
        <w:spacing w:line="360" w:lineRule="auto"/>
        <w:rPr>
          <w:rFonts w:hint="default"/>
          <w:sz w:val="24"/>
          <w:szCs w:val="24"/>
        </w:rPr>
      </w:pPr>
      <w:r>
        <w:rPr>
          <w:rFonts w:hint="default"/>
          <w:sz w:val="24"/>
          <w:szCs w:val="24"/>
        </w:rPr>
        <w:t xml:space="preserve">    if(!empty($_FILES["file"]["name"])){</w:t>
      </w:r>
    </w:p>
    <w:p>
      <w:pPr>
        <w:spacing w:line="360" w:lineRule="auto"/>
        <w:rPr>
          <w:rFonts w:hint="default"/>
          <w:sz w:val="24"/>
          <w:szCs w:val="24"/>
        </w:rPr>
      </w:pPr>
    </w:p>
    <w:p>
      <w:pPr>
        <w:spacing w:line="360" w:lineRule="auto"/>
        <w:rPr>
          <w:rFonts w:hint="default"/>
          <w:sz w:val="24"/>
          <w:szCs w:val="24"/>
        </w:rPr>
      </w:pPr>
      <w:r>
        <w:rPr>
          <w:rFonts w:hint="default"/>
          <w:sz w:val="24"/>
          <w:szCs w:val="24"/>
        </w:rPr>
        <w:t xml:space="preserve">      $image = basename($_FILES["file"]["name"]);</w:t>
      </w:r>
    </w:p>
    <w:p>
      <w:pPr>
        <w:spacing w:line="360" w:lineRule="auto"/>
        <w:rPr>
          <w:rFonts w:hint="default"/>
          <w:sz w:val="24"/>
          <w:szCs w:val="24"/>
        </w:rPr>
      </w:pPr>
      <w:r>
        <w:rPr>
          <w:rFonts w:hint="default"/>
          <w:sz w:val="24"/>
          <w:szCs w:val="24"/>
        </w:rPr>
        <w:t xml:space="preserve">  $targetFilePath = $targetDir . $image;</w:t>
      </w:r>
    </w:p>
    <w:p>
      <w:pPr>
        <w:spacing w:line="360" w:lineRule="auto"/>
        <w:rPr>
          <w:rFonts w:hint="default"/>
          <w:sz w:val="24"/>
          <w:szCs w:val="24"/>
        </w:rPr>
      </w:pPr>
      <w:r>
        <w:rPr>
          <w:rFonts w:hint="default"/>
          <w:sz w:val="24"/>
          <w:szCs w:val="24"/>
        </w:rPr>
        <w:t xml:space="preserve">  $fileType = pathinfo($targetFilePath,PATHINFO_EXTENSION);</w:t>
      </w:r>
    </w:p>
    <w:p>
      <w:pPr>
        <w:spacing w:line="360" w:lineRule="auto"/>
        <w:rPr>
          <w:rFonts w:hint="default"/>
          <w:sz w:val="24"/>
          <w:szCs w:val="24"/>
        </w:rPr>
      </w:pPr>
      <w:r>
        <w:rPr>
          <w:rFonts w:hint="default"/>
          <w:sz w:val="24"/>
          <w:szCs w:val="24"/>
        </w:rPr>
        <w:t xml:space="preserve">      // Allow certain file formats</w:t>
      </w:r>
    </w:p>
    <w:p>
      <w:pPr>
        <w:spacing w:line="360" w:lineRule="auto"/>
        <w:rPr>
          <w:rFonts w:hint="default"/>
          <w:sz w:val="24"/>
          <w:szCs w:val="24"/>
        </w:rPr>
      </w:pPr>
      <w:r>
        <w:rPr>
          <w:rFonts w:hint="default"/>
          <w:sz w:val="24"/>
          <w:szCs w:val="24"/>
        </w:rPr>
        <w:t xml:space="preserve">      $allowTypes = array('jpg','png','jpeg','gif','pdf');</w:t>
      </w:r>
    </w:p>
    <w:p>
      <w:pPr>
        <w:spacing w:line="360" w:lineRule="auto"/>
        <w:rPr>
          <w:rFonts w:hint="default"/>
          <w:sz w:val="24"/>
          <w:szCs w:val="24"/>
        </w:rPr>
      </w:pPr>
      <w:r>
        <w:rPr>
          <w:rFonts w:hint="default"/>
          <w:sz w:val="24"/>
          <w:szCs w:val="24"/>
        </w:rPr>
        <w:t xml:space="preserve">      if(in_array($fileType, $allowTypes)){</w:t>
      </w:r>
    </w:p>
    <w:p>
      <w:pPr>
        <w:spacing w:line="360" w:lineRule="auto"/>
        <w:rPr>
          <w:rFonts w:hint="default"/>
          <w:sz w:val="24"/>
          <w:szCs w:val="24"/>
        </w:rPr>
      </w:pPr>
      <w:r>
        <w:rPr>
          <w:rFonts w:hint="default"/>
          <w:sz w:val="24"/>
          <w:szCs w:val="24"/>
        </w:rPr>
        <w:t xml:space="preserve">         // Upload file to server</w:t>
      </w:r>
    </w:p>
    <w:p>
      <w:pPr>
        <w:spacing w:line="360" w:lineRule="auto"/>
        <w:rPr>
          <w:rFonts w:hint="default"/>
          <w:sz w:val="24"/>
          <w:szCs w:val="24"/>
        </w:rPr>
      </w:pPr>
      <w:r>
        <w:rPr>
          <w:rFonts w:hint="default"/>
          <w:sz w:val="24"/>
          <w:szCs w:val="24"/>
        </w:rPr>
        <w:t xml:space="preserve">         if(move_uploaded_file($_FILES["file"]["tmp_name"], $targetFilePath)){</w:t>
      </w:r>
    </w:p>
    <w:p>
      <w:pPr>
        <w:spacing w:line="360" w:lineRule="auto"/>
        <w:rPr>
          <w:rFonts w:hint="default"/>
          <w:sz w:val="24"/>
          <w:szCs w:val="24"/>
        </w:rPr>
      </w:pPr>
      <w:r>
        <w:rPr>
          <w:rFonts w:hint="default"/>
          <w:sz w:val="24"/>
          <w:szCs w:val="24"/>
        </w:rPr>
        <w:t>$sql = "INSERT INTO cases(date,fname,mname,lname,idno,crime,residence,statement,phone,image) VALUES('$date','$fname','$mname','$lname','$idno','$crime','$residence','$statement','$phone','$image')";</w:t>
      </w:r>
    </w:p>
    <w:p>
      <w:pPr>
        <w:spacing w:line="360" w:lineRule="auto"/>
        <w:rPr>
          <w:rFonts w:hint="default"/>
          <w:sz w:val="24"/>
          <w:szCs w:val="24"/>
        </w:rPr>
      </w:pPr>
      <w:r>
        <w:rPr>
          <w:rFonts w:hint="default"/>
          <w:sz w:val="24"/>
          <w:szCs w:val="24"/>
        </w:rPr>
        <w:t xml:space="preserve"> }}}</w:t>
      </w:r>
    </w:p>
    <w:p>
      <w:pPr>
        <w:spacing w:line="360" w:lineRule="auto"/>
        <w:rPr>
          <w:rFonts w:hint="default"/>
          <w:sz w:val="24"/>
          <w:szCs w:val="24"/>
        </w:rPr>
      </w:pPr>
      <w:r>
        <w:rPr>
          <w:rFonts w:hint="default"/>
          <w:sz w:val="24"/>
          <w:szCs w:val="24"/>
        </w:rPr>
        <w:t>if($conn-&gt;query($sql)==true){</w:t>
      </w:r>
    </w:p>
    <w:p>
      <w:pPr>
        <w:spacing w:line="360" w:lineRule="auto"/>
        <w:rPr>
          <w:rFonts w:hint="default"/>
          <w:sz w:val="24"/>
          <w:szCs w:val="24"/>
        </w:rPr>
      </w:pPr>
      <w:r>
        <w:rPr>
          <w:rFonts w:hint="default"/>
          <w:sz w:val="24"/>
          <w:szCs w:val="24"/>
        </w:rPr>
        <w:t xml:space="preserve">  $_SESSION['status']="data inserted succesfully";</w:t>
      </w:r>
    </w:p>
    <w:p>
      <w:pPr>
        <w:spacing w:line="360" w:lineRule="auto"/>
        <w:rPr>
          <w:rFonts w:hint="default"/>
          <w:sz w:val="24"/>
          <w:szCs w:val="24"/>
        </w:rPr>
      </w:pPr>
      <w:r>
        <w:rPr>
          <w:rFonts w:hint="default"/>
          <w:sz w:val="24"/>
          <w:szCs w:val="24"/>
        </w:rPr>
        <w:t xml:space="preserve">  header('location: index.php');</w:t>
      </w:r>
    </w:p>
    <w:p>
      <w:pPr>
        <w:spacing w:line="360" w:lineRule="auto"/>
        <w:rPr>
          <w:rFonts w:hint="default"/>
          <w:sz w:val="24"/>
          <w:szCs w:val="24"/>
        </w:rPr>
      </w:pPr>
      <w:r>
        <w:rPr>
          <w:rFonts w:hint="default"/>
          <w:sz w:val="24"/>
          <w:szCs w:val="24"/>
        </w:rPr>
        <w:t xml:space="preserve">  </w:t>
      </w:r>
    </w:p>
    <w:p>
      <w:pPr>
        <w:spacing w:line="360" w:lineRule="auto"/>
        <w:rPr>
          <w:rFonts w:hint="default"/>
          <w:sz w:val="24"/>
          <w:szCs w:val="24"/>
        </w:rPr>
      </w:pPr>
    </w:p>
    <w:p>
      <w:pPr>
        <w:spacing w:line="360" w:lineRule="auto"/>
        <w:rPr>
          <w:rFonts w:hint="default"/>
          <w:sz w:val="24"/>
          <w:szCs w:val="24"/>
        </w:rPr>
      </w:pPr>
      <w:r>
        <w:rPr>
          <w:rFonts w:hint="default"/>
          <w:sz w:val="24"/>
          <w:szCs w:val="24"/>
        </w:rPr>
        <w:t>}</w:t>
      </w:r>
    </w:p>
    <w:p>
      <w:pPr>
        <w:spacing w:line="360" w:lineRule="auto"/>
        <w:rPr>
          <w:rFonts w:hint="default"/>
          <w:sz w:val="24"/>
          <w:szCs w:val="24"/>
        </w:rPr>
      </w:pPr>
      <w:r>
        <w:rPr>
          <w:rFonts w:hint="default"/>
          <w:sz w:val="24"/>
          <w:szCs w:val="24"/>
        </w:rPr>
        <w:t>else{</w:t>
      </w:r>
    </w:p>
    <w:p>
      <w:pPr>
        <w:spacing w:line="360" w:lineRule="auto"/>
        <w:rPr>
          <w:rFonts w:hint="default"/>
          <w:sz w:val="24"/>
          <w:szCs w:val="24"/>
        </w:rPr>
      </w:pPr>
      <w:r>
        <w:rPr>
          <w:rFonts w:hint="default"/>
          <w:sz w:val="24"/>
          <w:szCs w:val="24"/>
        </w:rPr>
        <w:t xml:space="preserve">  array_push($notify," Could not able to execute $sql. " . $conn-&gt;error);</w:t>
      </w:r>
    </w:p>
    <w:p>
      <w:pPr>
        <w:spacing w:line="360" w:lineRule="auto"/>
        <w:rPr>
          <w:rFonts w:hint="default"/>
          <w:sz w:val="24"/>
          <w:szCs w:val="24"/>
        </w:rPr>
      </w:pPr>
      <w:r>
        <w:rPr>
          <w:rFonts w:hint="default"/>
          <w:sz w:val="24"/>
          <w:szCs w:val="24"/>
        </w:rPr>
        <w:t>}</w:t>
      </w:r>
    </w:p>
    <w:p>
      <w:pPr>
        <w:spacing w:line="360" w:lineRule="auto"/>
        <w:rPr>
          <w:rFonts w:hint="default"/>
          <w:sz w:val="24"/>
          <w:szCs w:val="24"/>
        </w:rPr>
      </w:pPr>
      <w:r>
        <w:rPr>
          <w:rFonts w:hint="default"/>
          <w:sz w:val="24"/>
          <w:szCs w:val="24"/>
        </w:rPr>
        <w:t>$conn-&gt;close();</w:t>
      </w:r>
    </w:p>
    <w:p>
      <w:pPr>
        <w:spacing w:line="360" w:lineRule="auto"/>
        <w:rPr>
          <w:rFonts w:hint="default"/>
          <w:sz w:val="24"/>
          <w:szCs w:val="24"/>
        </w:rPr>
      </w:pPr>
      <w:r>
        <w:rPr>
          <w:rFonts w:hint="default"/>
          <w:sz w:val="24"/>
          <w:szCs w:val="24"/>
        </w:rPr>
        <w:t>}</w:t>
      </w:r>
    </w:p>
    <w:p>
      <w:pPr>
        <w:spacing w:line="360" w:lineRule="auto"/>
        <w:rPr>
          <w:rFonts w:hint="default"/>
          <w:sz w:val="24"/>
          <w:szCs w:val="24"/>
        </w:rPr>
      </w:pPr>
    </w:p>
    <w:p>
      <w:pPr>
        <w:spacing w:line="360" w:lineRule="auto"/>
        <w:rPr>
          <w:rFonts w:hint="default"/>
          <w:sz w:val="24"/>
          <w:szCs w:val="24"/>
        </w:rPr>
      </w:pPr>
    </w:p>
    <w:p>
      <w:pPr>
        <w:spacing w:line="360" w:lineRule="auto"/>
        <w:rPr>
          <w:rFonts w:hint="default"/>
          <w:b/>
          <w:bCs/>
          <w:sz w:val="24"/>
          <w:szCs w:val="24"/>
        </w:rPr>
      </w:pPr>
    </w:p>
    <w:p>
      <w:pPr>
        <w:spacing w:line="360" w:lineRule="auto"/>
        <w:rPr>
          <w:rFonts w:hint="default"/>
          <w:b/>
          <w:bCs/>
          <w:sz w:val="28"/>
          <w:szCs w:val="28"/>
        </w:rPr>
      </w:pPr>
      <w:r>
        <w:rPr>
          <w:rFonts w:hint="default"/>
          <w:b/>
          <w:bCs/>
          <w:sz w:val="28"/>
          <w:szCs w:val="28"/>
        </w:rPr>
        <w:t>View cases class</w:t>
      </w:r>
    </w:p>
    <w:p>
      <w:pPr>
        <w:spacing w:line="360" w:lineRule="auto"/>
        <w:rPr>
          <w:rFonts w:hint="default"/>
          <w:sz w:val="24"/>
          <w:szCs w:val="24"/>
        </w:rPr>
      </w:pPr>
      <w:r>
        <w:rPr>
          <w:rFonts w:hint="default"/>
          <w:sz w:val="24"/>
          <w:szCs w:val="24"/>
        </w:rPr>
        <w:t>function getCases(){</w:t>
      </w:r>
    </w:p>
    <w:p>
      <w:pPr>
        <w:spacing w:line="360" w:lineRule="auto"/>
        <w:rPr>
          <w:rFonts w:hint="default"/>
          <w:sz w:val="24"/>
          <w:szCs w:val="24"/>
        </w:rPr>
      </w:pPr>
      <w:r>
        <w:rPr>
          <w:rFonts w:hint="default"/>
          <w:sz w:val="24"/>
          <w:szCs w:val="24"/>
        </w:rPr>
        <w:t xml:space="preserve">    global $conn;</w:t>
      </w:r>
    </w:p>
    <w:p>
      <w:pPr>
        <w:spacing w:line="360" w:lineRule="auto"/>
        <w:rPr>
          <w:rFonts w:hint="default"/>
          <w:sz w:val="24"/>
          <w:szCs w:val="24"/>
        </w:rPr>
      </w:pPr>
      <w:r>
        <w:rPr>
          <w:rFonts w:hint="default"/>
          <w:sz w:val="24"/>
          <w:szCs w:val="24"/>
        </w:rPr>
        <w:t xml:space="preserve">    $data = "SELECT date,fname,mname,lname,id,crime,residence,statement,phone,image FROM cases";</w:t>
      </w:r>
    </w:p>
    <w:p>
      <w:pPr>
        <w:spacing w:line="360" w:lineRule="auto"/>
        <w:rPr>
          <w:rFonts w:hint="default"/>
          <w:sz w:val="24"/>
          <w:szCs w:val="24"/>
        </w:rPr>
      </w:pPr>
      <w:r>
        <w:rPr>
          <w:rFonts w:hint="default"/>
          <w:sz w:val="24"/>
          <w:szCs w:val="24"/>
        </w:rPr>
        <w:t xml:space="preserve">    $result=$conn-&gt;query($data);</w:t>
      </w:r>
    </w:p>
    <w:p>
      <w:pPr>
        <w:spacing w:line="360" w:lineRule="auto"/>
        <w:rPr>
          <w:rFonts w:hint="default"/>
          <w:sz w:val="24"/>
          <w:szCs w:val="24"/>
        </w:rPr>
      </w:pPr>
      <w:r>
        <w:rPr>
          <w:rFonts w:hint="default"/>
          <w:sz w:val="24"/>
          <w:szCs w:val="24"/>
        </w:rPr>
        <w:t xml:space="preserve">          $dt</w:t>
      </w:r>
    </w:p>
    <w:p>
      <w:pPr>
        <w:spacing w:line="360" w:lineRule="auto"/>
        <w:rPr>
          <w:rFonts w:hint="default"/>
          <w:sz w:val="24"/>
          <w:szCs w:val="24"/>
          <w:lang w:val="en-US"/>
        </w:rPr>
      </w:pPr>
      <w:r>
        <w:rPr>
          <w:rFonts w:hint="default"/>
          <w:sz w:val="24"/>
          <w:szCs w:val="24"/>
        </w:rPr>
        <w:t xml:space="preserve">    if($result-&gt;num_rows&gt;0)</w:t>
      </w:r>
      <w:r>
        <w:rPr>
          <w:rFonts w:hint="default"/>
          <w:sz w:val="24"/>
          <w:szCs w:val="24"/>
          <w:lang w:val="en-US"/>
        </w:rPr>
        <w:t>{</w:t>
      </w:r>
    </w:p>
    <w:p>
      <w:pPr>
        <w:spacing w:line="360" w:lineRule="auto"/>
        <w:rPr>
          <w:rFonts w:hint="default"/>
          <w:sz w:val="24"/>
          <w:szCs w:val="24"/>
        </w:rPr>
      </w:pPr>
      <w:r>
        <w:rPr>
          <w:rFonts w:hint="default"/>
          <w:sz w:val="24"/>
          <w:szCs w:val="24"/>
        </w:rPr>
        <w:t xml:space="preserve">        while($row = $result-&gt;fetch_assoc()) {</w:t>
      </w:r>
    </w:p>
    <w:p>
      <w:pPr>
        <w:spacing w:line="360" w:lineRule="auto"/>
        <w:rPr>
          <w:rFonts w:hint="default"/>
          <w:sz w:val="24"/>
          <w:szCs w:val="24"/>
        </w:rPr>
      </w:pPr>
      <w:r>
        <w:rPr>
          <w:rFonts w:hint="default"/>
          <w:sz w:val="24"/>
          <w:szCs w:val="24"/>
        </w:rPr>
        <w:t xml:space="preserve">          $image= $row['image'];</w:t>
      </w:r>
    </w:p>
    <w:p>
      <w:pPr>
        <w:spacing w:line="360" w:lineRule="auto"/>
        <w:rPr>
          <w:rFonts w:hint="default"/>
          <w:sz w:val="24"/>
          <w:szCs w:val="24"/>
        </w:rPr>
      </w:pPr>
      <w:r>
        <w:rPr>
          <w:rFonts w:hint="default"/>
          <w:sz w:val="24"/>
          <w:szCs w:val="24"/>
        </w:rPr>
        <w:t xml:space="preserve">          $date=$row['date'];</w:t>
      </w:r>
    </w:p>
    <w:p>
      <w:pPr>
        <w:spacing w:line="360" w:lineRule="auto"/>
        <w:rPr>
          <w:rFonts w:hint="default"/>
          <w:sz w:val="24"/>
          <w:szCs w:val="24"/>
        </w:rPr>
      </w:pPr>
      <w:r>
        <w:rPr>
          <w:rFonts w:hint="default"/>
          <w:sz w:val="24"/>
          <w:szCs w:val="24"/>
        </w:rPr>
        <w:t xml:space="preserve">          $fname= $row['fname'];</w:t>
      </w:r>
    </w:p>
    <w:p>
      <w:pPr>
        <w:spacing w:line="360" w:lineRule="auto"/>
        <w:rPr>
          <w:rFonts w:hint="default"/>
          <w:sz w:val="24"/>
          <w:szCs w:val="24"/>
        </w:rPr>
      </w:pPr>
      <w:r>
        <w:rPr>
          <w:rFonts w:hint="default"/>
          <w:sz w:val="24"/>
          <w:szCs w:val="24"/>
        </w:rPr>
        <w:t xml:space="preserve">          $mname= $row['mname'];</w:t>
      </w:r>
    </w:p>
    <w:p>
      <w:pPr>
        <w:spacing w:line="360" w:lineRule="auto"/>
        <w:rPr>
          <w:rFonts w:hint="default"/>
          <w:sz w:val="24"/>
          <w:szCs w:val="24"/>
        </w:rPr>
      </w:pPr>
      <w:r>
        <w:rPr>
          <w:rFonts w:hint="default"/>
          <w:sz w:val="24"/>
          <w:szCs w:val="24"/>
        </w:rPr>
        <w:t xml:space="preserve">          $lname= $row['lname'];</w:t>
      </w:r>
    </w:p>
    <w:p>
      <w:pPr>
        <w:spacing w:line="360" w:lineRule="auto"/>
        <w:rPr>
          <w:rFonts w:hint="default"/>
          <w:sz w:val="24"/>
          <w:szCs w:val="24"/>
        </w:rPr>
      </w:pPr>
      <w:r>
        <w:rPr>
          <w:rFonts w:hint="default"/>
          <w:sz w:val="24"/>
          <w:szCs w:val="24"/>
        </w:rPr>
        <w:t xml:space="preserve">          $id= $row['id'];</w:t>
      </w:r>
    </w:p>
    <w:p>
      <w:pPr>
        <w:spacing w:line="360" w:lineRule="auto"/>
        <w:rPr>
          <w:rFonts w:hint="default"/>
          <w:sz w:val="24"/>
          <w:szCs w:val="24"/>
        </w:rPr>
      </w:pPr>
      <w:r>
        <w:rPr>
          <w:rFonts w:hint="default"/>
          <w:sz w:val="24"/>
          <w:szCs w:val="24"/>
        </w:rPr>
        <w:t xml:space="preserve">          $residence= $row['residence'];</w:t>
      </w:r>
    </w:p>
    <w:p>
      <w:pPr>
        <w:spacing w:line="360" w:lineRule="auto"/>
        <w:rPr>
          <w:rFonts w:hint="default"/>
          <w:sz w:val="24"/>
          <w:szCs w:val="24"/>
        </w:rPr>
      </w:pPr>
      <w:r>
        <w:rPr>
          <w:rFonts w:hint="default"/>
          <w:sz w:val="24"/>
          <w:szCs w:val="24"/>
        </w:rPr>
        <w:t xml:space="preserve">          $statement= $row['statement'];</w:t>
      </w:r>
    </w:p>
    <w:p>
      <w:pPr>
        <w:spacing w:line="360" w:lineRule="auto"/>
        <w:rPr>
          <w:rFonts w:hint="default"/>
          <w:sz w:val="24"/>
          <w:szCs w:val="24"/>
        </w:rPr>
      </w:pPr>
      <w:r>
        <w:rPr>
          <w:rFonts w:hint="default"/>
          <w:sz w:val="24"/>
          <w:szCs w:val="24"/>
        </w:rPr>
        <w:t xml:space="preserve">          $phone= $row['phone'];</w:t>
      </w:r>
    </w:p>
    <w:p>
      <w:pPr>
        <w:spacing w:line="360" w:lineRule="auto"/>
        <w:rPr>
          <w:rFonts w:hint="default"/>
          <w:sz w:val="24"/>
          <w:szCs w:val="24"/>
        </w:rPr>
      </w:pPr>
      <w:r>
        <w:rPr>
          <w:rFonts w:hint="default"/>
          <w:sz w:val="24"/>
          <w:szCs w:val="24"/>
        </w:rPr>
        <w:t xml:space="preserve">          $crime= $row['crime'];</w:t>
      </w:r>
    </w:p>
    <w:p>
      <w:pPr>
        <w:spacing w:line="360" w:lineRule="auto"/>
        <w:rPr>
          <w:rFonts w:hint="default"/>
          <w:sz w:val="24"/>
          <w:szCs w:val="24"/>
        </w:rPr>
      </w:pPr>
      <w:r>
        <w:rPr>
          <w:rFonts w:hint="default"/>
          <w:sz w:val="24"/>
          <w:szCs w:val="24"/>
        </w:rPr>
        <w:t>}</w:t>
      </w:r>
    </w:p>
    <w:p>
      <w:pPr>
        <w:spacing w:line="360" w:lineRule="auto"/>
        <w:rPr>
          <w:rFonts w:hint="default"/>
          <w:sz w:val="24"/>
          <w:szCs w:val="24"/>
        </w:rPr>
      </w:pPr>
      <w:r>
        <w:rPr>
          <w:rFonts w:hint="default"/>
          <w:sz w:val="24"/>
          <w:szCs w:val="24"/>
        </w:rPr>
        <w:t>echo $dt.</w:t>
      </w:r>
    </w:p>
    <w:p>
      <w:pPr>
        <w:spacing w:line="360" w:lineRule="auto"/>
        <w:rPr>
          <w:rFonts w:hint="default"/>
          <w:sz w:val="24"/>
          <w:szCs w:val="24"/>
        </w:rPr>
      </w:pPr>
      <w:r>
        <w:rPr>
          <w:rFonts w:hint="default"/>
          <w:sz w:val="24"/>
          <w:szCs w:val="24"/>
        </w:rPr>
        <w:t>}</w:t>
      </w:r>
    </w:p>
    <w:p>
      <w:pPr>
        <w:spacing w:line="360" w:lineRule="auto"/>
        <w:rPr>
          <w:rFonts w:hint="default"/>
          <w:sz w:val="24"/>
          <w:szCs w:val="24"/>
        </w:rPr>
      </w:pPr>
      <w:r>
        <w:rPr>
          <w:rFonts w:hint="default"/>
          <w:sz w:val="24"/>
          <w:szCs w:val="24"/>
        </w:rPr>
        <w:t>return false;</w:t>
      </w:r>
    </w:p>
    <w:p>
      <w:pPr>
        <w:spacing w:line="360" w:lineRule="auto"/>
        <w:rPr>
          <w:rFonts w:hint="default"/>
          <w:sz w:val="24"/>
          <w:szCs w:val="24"/>
        </w:rPr>
      </w:pPr>
      <w:r>
        <w:rPr>
          <w:rFonts w:hint="default"/>
          <w:sz w:val="24"/>
          <w:szCs w:val="24"/>
        </w:rPr>
        <w:t>}</w:t>
      </w:r>
    </w:p>
    <w:p>
      <w:pPr>
        <w:pStyle w:val="3"/>
        <w:numPr>
          <w:ilvl w:val="0"/>
          <w:numId w:val="0"/>
        </w:numPr>
        <w:spacing w:line="360" w:lineRule="auto"/>
        <w:ind w:left="360" w:leftChars="0"/>
        <w:jc w:val="both"/>
        <w:rPr>
          <w:rFonts w:hint="default" w:ascii="Times New Roman" w:hAnsi="Times New Roman" w:cs="Times New Roman"/>
          <w:b/>
          <w:bCs/>
          <w:sz w:val="28"/>
          <w:szCs w:val="28"/>
        </w:rPr>
      </w:pPr>
      <w:bookmarkStart w:id="57" w:name="_Toc29825179"/>
      <w:r>
        <w:rPr>
          <w:rFonts w:hint="default" w:ascii="Times New Roman" w:hAnsi="Times New Roman" w:cs="Times New Roman"/>
          <w:b/>
          <w:bCs/>
          <w:sz w:val="28"/>
          <w:szCs w:val="28"/>
          <w:lang w:val="en-US"/>
        </w:rPr>
        <w:t xml:space="preserve">5.3 </w:t>
      </w:r>
      <w:r>
        <w:rPr>
          <w:rFonts w:hint="default" w:ascii="Times New Roman" w:hAnsi="Times New Roman" w:cs="Times New Roman"/>
          <w:b/>
          <w:bCs/>
          <w:sz w:val="28"/>
          <w:szCs w:val="28"/>
        </w:rPr>
        <w:t>Conclusions</w:t>
      </w:r>
      <w:bookmarkEnd w:id="57"/>
    </w:p>
    <w:p>
      <w:pPr>
        <w:numPr>
          <w:ilvl w:val="0"/>
          <w:numId w:val="0"/>
        </w:numPr>
        <w:spacing w:line="360" w:lineRule="auto"/>
        <w:ind w:left="360" w:leftChars="0"/>
        <w:rPr>
          <w:rFonts w:hint="default"/>
          <w:sz w:val="24"/>
          <w:szCs w:val="24"/>
        </w:rPr>
      </w:pPr>
      <w:r>
        <w:rPr>
          <w:rFonts w:hint="default"/>
          <w:sz w:val="24"/>
          <w:szCs w:val="24"/>
        </w:rPr>
        <w:t>Data was collected and gathered using various tools which included administering of questionnaires, holding interviews, documents and records and surveys. This methods and techniques exhaustively collected all the required user and systems’ requirements</w:t>
      </w:r>
    </w:p>
    <w:p>
      <w:pPr>
        <w:numPr>
          <w:ilvl w:val="0"/>
          <w:numId w:val="0"/>
        </w:numPr>
        <w:spacing w:line="360" w:lineRule="auto"/>
        <w:ind w:left="360" w:leftChars="0"/>
        <w:rPr>
          <w:rFonts w:hint="default"/>
          <w:sz w:val="24"/>
          <w:szCs w:val="24"/>
        </w:rPr>
      </w:pPr>
      <w:r>
        <w:rPr>
          <w:rFonts w:hint="default"/>
          <w:sz w:val="24"/>
          <w:szCs w:val="24"/>
        </w:rPr>
        <w:t>The collected data was organized and analyzed so as to group the requirements and represent them in a form that can be understood. The requirements were analyzed using the qualitative and quantitative data analysis approaches that grouped the requirements into user requirements and system requirements</w:t>
      </w:r>
    </w:p>
    <w:p>
      <w:pPr>
        <w:numPr>
          <w:ilvl w:val="0"/>
          <w:numId w:val="0"/>
        </w:numPr>
        <w:spacing w:line="360" w:lineRule="auto"/>
        <w:ind w:left="360" w:leftChars="0"/>
        <w:rPr>
          <w:rFonts w:hint="default"/>
          <w:sz w:val="24"/>
          <w:szCs w:val="24"/>
        </w:rPr>
      </w:pPr>
      <w:r>
        <w:rPr>
          <w:rFonts w:hint="default"/>
          <w:sz w:val="24"/>
          <w:szCs w:val="24"/>
        </w:rPr>
        <w:t>The system was then designed according to the analyzed data. The system was designed to have different modules for all the users</w:t>
      </w:r>
      <w:r>
        <w:rPr>
          <w:rFonts w:hint="default"/>
          <w:sz w:val="24"/>
          <w:szCs w:val="24"/>
          <w:lang w:val="en-US"/>
        </w:rPr>
        <w:t xml:space="preserve"> and admin </w:t>
      </w:r>
      <w:r>
        <w:rPr>
          <w:rFonts w:hint="default"/>
          <w:sz w:val="24"/>
          <w:szCs w:val="24"/>
        </w:rPr>
        <w:t>whereby the activities done by any of the users is only controlled and viewed by th</w:t>
      </w:r>
      <w:r>
        <w:rPr>
          <w:rFonts w:hint="default"/>
          <w:sz w:val="24"/>
          <w:szCs w:val="24"/>
          <w:lang w:val="en-US"/>
        </w:rPr>
        <w:t xml:space="preserve">e government official </w:t>
      </w:r>
      <w:r>
        <w:rPr>
          <w:rFonts w:hint="default"/>
          <w:sz w:val="24"/>
          <w:szCs w:val="24"/>
        </w:rPr>
        <w:t xml:space="preserve">and only the results can be universal. The system has  separate databases for the different type of </w:t>
      </w:r>
      <w:r>
        <w:rPr>
          <w:rFonts w:hint="default"/>
          <w:sz w:val="24"/>
          <w:szCs w:val="24"/>
          <w:lang w:val="en-US"/>
        </w:rPr>
        <w:t>information submitted</w:t>
      </w:r>
      <w:r>
        <w:rPr>
          <w:rFonts w:hint="default"/>
          <w:sz w:val="24"/>
          <w:szCs w:val="24"/>
        </w:rPr>
        <w:t>, different views from the database depending with the access controls  in the system.</w:t>
      </w:r>
    </w:p>
    <w:p>
      <w:pPr>
        <w:numPr>
          <w:ilvl w:val="0"/>
          <w:numId w:val="0"/>
        </w:numPr>
        <w:spacing w:line="360" w:lineRule="auto"/>
        <w:ind w:left="360" w:leftChars="0"/>
        <w:rPr>
          <w:rFonts w:hint="default"/>
          <w:sz w:val="24"/>
          <w:szCs w:val="24"/>
        </w:rPr>
      </w:pPr>
      <w:r>
        <w:rPr>
          <w:rFonts w:hint="default"/>
          <w:sz w:val="24"/>
          <w:szCs w:val="24"/>
        </w:rPr>
        <w:t xml:space="preserve">After the whole process of analysing and designing, the process of development was ready. The project proposal implemented the system using HTML, ruby on rails web framework, CSS, Javascript and </w:t>
      </w:r>
      <w:r>
        <w:rPr>
          <w:rFonts w:hint="default"/>
          <w:sz w:val="24"/>
          <w:szCs w:val="24"/>
          <w:lang w:val="en-US"/>
        </w:rPr>
        <w:t>PHP</w:t>
      </w:r>
      <w:r>
        <w:rPr>
          <w:rFonts w:hint="default"/>
          <w:sz w:val="24"/>
          <w:szCs w:val="24"/>
        </w:rPr>
        <w:t xml:space="preserve"> </w:t>
      </w:r>
      <w:r>
        <w:rPr>
          <w:rFonts w:hint="default"/>
          <w:sz w:val="24"/>
          <w:szCs w:val="24"/>
          <w:lang w:val="en-US"/>
        </w:rPr>
        <w:t>,</w:t>
      </w:r>
      <w:r>
        <w:rPr>
          <w:rFonts w:hint="default"/>
          <w:sz w:val="24"/>
          <w:szCs w:val="24"/>
        </w:rPr>
        <w:t xml:space="preserve"> Visual studio code (vs code), chrome browser  was used to facilitate the coding and testing</w:t>
      </w:r>
    </w:p>
    <w:p>
      <w:pPr>
        <w:pStyle w:val="3"/>
        <w:numPr>
          <w:ilvl w:val="1"/>
          <w:numId w:val="15"/>
        </w:numPr>
        <w:spacing w:line="360" w:lineRule="auto"/>
        <w:jc w:val="both"/>
        <w:rPr>
          <w:rFonts w:ascii="Times New Roman" w:hAnsi="Times New Roman"/>
          <w:b/>
          <w:bCs/>
          <w:sz w:val="28"/>
          <w:szCs w:val="28"/>
        </w:rPr>
      </w:pPr>
      <w:bookmarkStart w:id="58" w:name="_Toc29825180"/>
      <w:r>
        <w:rPr>
          <w:rFonts w:hint="default" w:ascii="Times New Roman" w:hAnsi="Times New Roman"/>
          <w:b/>
          <w:bCs/>
          <w:sz w:val="28"/>
          <w:szCs w:val="28"/>
          <w:lang w:val="en-US"/>
        </w:rPr>
        <w:t xml:space="preserve"> </w:t>
      </w:r>
      <w:r>
        <w:rPr>
          <w:rFonts w:ascii="Times New Roman" w:hAnsi="Times New Roman"/>
          <w:b/>
          <w:bCs/>
          <w:sz w:val="28"/>
          <w:szCs w:val="28"/>
        </w:rPr>
        <w:t>Recommendations</w:t>
      </w:r>
      <w:bookmarkEnd w:id="58"/>
    </w:p>
    <w:p>
      <w:pPr>
        <w:spacing w:line="360" w:lineRule="auto"/>
        <w:rPr>
          <w:rFonts w:hint="default"/>
          <w:sz w:val="24"/>
          <w:szCs w:val="24"/>
        </w:rPr>
      </w:pPr>
      <w:r>
        <w:rPr>
          <w:rFonts w:hint="default"/>
          <w:sz w:val="24"/>
          <w:szCs w:val="24"/>
        </w:rPr>
        <w:t>There is need to invest more in food security and promoting agriculture in the country and thus the government through the respective stakeholders should develop and adopt the use of automated system. Advancement in use of online and secure systems as such will make the people to obtain and access easily the farm product, foodstuffs and other related products. An automated system will reduce workload and encourage transparency and reduce vices in the agriculture docket of the country.</w:t>
      </w:r>
    </w:p>
    <w:p>
      <w:pPr>
        <w:spacing w:line="360" w:lineRule="auto"/>
        <w:rPr>
          <w:rFonts w:hint="default"/>
          <w:sz w:val="24"/>
          <w:szCs w:val="24"/>
        </w:rPr>
      </w:pPr>
      <w:r>
        <w:rPr>
          <w:rFonts w:hint="default"/>
          <w:sz w:val="24"/>
          <w:szCs w:val="24"/>
        </w:rPr>
        <w:t>The following are the recommendations in order to advance this automation and make it impact the lives of many:</w:t>
      </w:r>
    </w:p>
    <w:p>
      <w:pPr>
        <w:spacing w:line="360" w:lineRule="auto"/>
        <w:rPr>
          <w:rFonts w:hint="default"/>
          <w:sz w:val="24"/>
          <w:szCs w:val="24"/>
        </w:rPr>
      </w:pPr>
      <w:r>
        <w:rPr>
          <w:rFonts w:hint="default"/>
          <w:sz w:val="24"/>
          <w:szCs w:val="24"/>
        </w:rPr>
        <w:t>1)Improve the system to incorporate and be accessible by any interested partner in the country and beyond.</w:t>
      </w:r>
    </w:p>
    <w:p>
      <w:pPr>
        <w:spacing w:line="360" w:lineRule="auto"/>
        <w:rPr>
          <w:rFonts w:hint="default"/>
          <w:sz w:val="24"/>
          <w:szCs w:val="24"/>
        </w:rPr>
      </w:pPr>
      <w:r>
        <w:rPr>
          <w:rFonts w:hint="default"/>
          <w:sz w:val="24"/>
          <w:szCs w:val="24"/>
        </w:rPr>
        <w:t>2) Improve the security measures of the system to protect it from hackers who may exploit the users of the system</w:t>
      </w:r>
    </w:p>
    <w:p>
      <w:pPr>
        <w:spacing w:line="360" w:lineRule="auto"/>
        <w:rPr>
          <w:rFonts w:hint="default"/>
          <w:sz w:val="24"/>
          <w:szCs w:val="24"/>
        </w:rPr>
      </w:pPr>
    </w:p>
    <w:p>
      <w:pPr>
        <w:pStyle w:val="3"/>
        <w:spacing w:line="360" w:lineRule="auto"/>
        <w:jc w:val="both"/>
        <w:rPr>
          <w:rFonts w:hint="default" w:ascii="Times New Roman" w:hAnsi="Times New Roman"/>
          <w:b/>
          <w:bCs/>
          <w:sz w:val="28"/>
          <w:szCs w:val="28"/>
        </w:rPr>
      </w:pPr>
      <w:bookmarkStart w:id="59" w:name="_Toc29825182"/>
      <w:r>
        <w:rPr>
          <w:rFonts w:hint="default" w:ascii="Times New Roman" w:hAnsi="Times New Roman"/>
          <w:b/>
          <w:bCs/>
          <w:sz w:val="28"/>
          <w:szCs w:val="28"/>
        </w:rPr>
        <w:t>5.5</w:t>
      </w:r>
      <w:r>
        <w:rPr>
          <w:rFonts w:hint="default" w:ascii="Times New Roman" w:hAnsi="Times New Roman"/>
          <w:b/>
          <w:bCs/>
          <w:sz w:val="28"/>
          <w:szCs w:val="28"/>
          <w:lang w:val="en-US"/>
        </w:rPr>
        <w:t xml:space="preserve"> </w:t>
      </w:r>
      <w:r>
        <w:rPr>
          <w:rFonts w:hint="default" w:ascii="Times New Roman" w:hAnsi="Times New Roman"/>
          <w:b/>
          <w:bCs/>
          <w:sz w:val="28"/>
          <w:szCs w:val="28"/>
        </w:rPr>
        <w:t>Suggestions for further study</w:t>
      </w:r>
    </w:p>
    <w:p>
      <w:pPr>
        <w:spacing w:line="360" w:lineRule="auto"/>
        <w:rPr>
          <w:rFonts w:hint="default"/>
          <w:sz w:val="24"/>
          <w:szCs w:val="24"/>
        </w:rPr>
      </w:pPr>
      <w:r>
        <w:rPr>
          <w:rFonts w:hint="default"/>
          <w:sz w:val="24"/>
          <w:szCs w:val="24"/>
        </w:rPr>
        <w:t>The scope of the study being vast for future implementation, the system can be updated in the future considering new user requirements at the time. The system is flexible and can be easily expanded. The following can be recommended for the future scope of the project:</w:t>
      </w:r>
    </w:p>
    <w:p>
      <w:pPr>
        <w:spacing w:line="360" w:lineRule="auto"/>
        <w:rPr>
          <w:rFonts w:hint="default"/>
          <w:sz w:val="24"/>
          <w:szCs w:val="24"/>
        </w:rPr>
      </w:pPr>
      <w:r>
        <w:rPr>
          <w:rFonts w:hint="default"/>
          <w:sz w:val="24"/>
          <w:szCs w:val="24"/>
        </w:rPr>
        <w:t>1)Collect user requirements from different user all around the country to get a large variety of requirements</w:t>
      </w:r>
    </w:p>
    <w:p>
      <w:pPr>
        <w:spacing w:line="360" w:lineRule="auto"/>
        <w:rPr>
          <w:rFonts w:hint="default"/>
          <w:sz w:val="24"/>
          <w:szCs w:val="24"/>
          <w:lang w:val="en-US"/>
        </w:rPr>
      </w:pPr>
      <w:r>
        <w:rPr>
          <w:rFonts w:hint="default"/>
          <w:sz w:val="24"/>
          <w:szCs w:val="24"/>
        </w:rPr>
        <w:t xml:space="preserve">2)Involve the </w:t>
      </w:r>
      <w:r>
        <w:rPr>
          <w:rFonts w:hint="default"/>
          <w:sz w:val="24"/>
          <w:szCs w:val="24"/>
          <w:lang w:val="en-US"/>
        </w:rPr>
        <w:t>Directorate of criminal investigation</w:t>
      </w:r>
      <w:r>
        <w:rPr>
          <w:rFonts w:hint="default"/>
          <w:sz w:val="24"/>
          <w:szCs w:val="24"/>
        </w:rPr>
        <w:t xml:space="preserve"> and research to find out what is the best for online </w:t>
      </w:r>
      <w:r>
        <w:rPr>
          <w:rFonts w:hint="default"/>
          <w:sz w:val="24"/>
          <w:szCs w:val="24"/>
          <w:lang w:val="en-US"/>
        </w:rPr>
        <w:t>case reporting</w:t>
      </w:r>
    </w:p>
    <w:p>
      <w:pPr>
        <w:spacing w:line="360" w:lineRule="auto"/>
        <w:rPr>
          <w:rFonts w:hint="default"/>
          <w:sz w:val="24"/>
          <w:szCs w:val="24"/>
        </w:rPr>
      </w:pPr>
      <w:r>
        <w:rPr>
          <w:rFonts w:hint="default"/>
          <w:sz w:val="24"/>
          <w:szCs w:val="24"/>
        </w:rPr>
        <w:t>3)Use of reporting and analytical tools to generate reports and statistics about the system and the users.</w:t>
      </w:r>
    </w:p>
    <w:p>
      <w:pPr>
        <w:pStyle w:val="3"/>
        <w:spacing w:line="360" w:lineRule="auto"/>
        <w:jc w:val="both"/>
        <w:rPr>
          <w:rFonts w:ascii="Times New Roman" w:hAnsi="Times New Roman"/>
          <w:b/>
          <w:bCs/>
          <w:sz w:val="28"/>
          <w:szCs w:val="28"/>
        </w:rPr>
      </w:pPr>
      <w:r>
        <w:rPr>
          <w:rFonts w:ascii="Times New Roman" w:hAnsi="Times New Roman"/>
          <w:b/>
          <w:bCs/>
          <w:sz w:val="28"/>
          <w:szCs w:val="28"/>
        </w:rPr>
        <w:t>5.6 Chapter</w:t>
      </w:r>
      <w:r>
        <w:rPr>
          <w:rFonts w:ascii="Times New Roman" w:hAnsi="Times New Roman"/>
          <w:b/>
          <w:bCs/>
          <w:spacing w:val="-2"/>
          <w:sz w:val="24"/>
          <w:szCs w:val="24"/>
        </w:rPr>
        <w:t xml:space="preserve"> </w:t>
      </w:r>
      <w:r>
        <w:rPr>
          <w:rFonts w:ascii="Times New Roman" w:hAnsi="Times New Roman"/>
          <w:b/>
          <w:bCs/>
          <w:sz w:val="28"/>
          <w:szCs w:val="28"/>
        </w:rPr>
        <w:t>Summary</w:t>
      </w:r>
      <w:bookmarkEnd w:id="59"/>
    </w:p>
    <w:p>
      <w:pPr>
        <w:spacing w:line="360" w:lineRule="auto"/>
        <w:rPr>
          <w:rFonts w:hint="default"/>
          <w:sz w:val="24"/>
          <w:szCs w:val="24"/>
        </w:rPr>
      </w:pPr>
      <w:r>
        <w:rPr>
          <w:rFonts w:hint="default"/>
          <w:sz w:val="24"/>
          <w:szCs w:val="24"/>
        </w:rPr>
        <w:t>This chapter has comprehensively illustrated the findings, the recommendation and the conclusion of the study. The nature of the study is fully understood from the implementation point of view and the suggested recommendation can help improve the system to an effective and efficient tool and solution to the concerned stakeholders.</w:t>
      </w:r>
    </w:p>
    <w:p>
      <w:pPr>
        <w:spacing w:line="360" w:lineRule="auto"/>
      </w:pPr>
      <w:r>
        <w:br w:type="page"/>
      </w:r>
    </w:p>
    <w:p>
      <w:pPr>
        <w:spacing w:line="360" w:lineRule="auto"/>
      </w:pPr>
    </w:p>
    <w:p>
      <w:pPr>
        <w:pStyle w:val="13"/>
        <w:kinsoku w:val="0"/>
        <w:overflowPunct w:val="0"/>
        <w:spacing w:before="6" w:line="360" w:lineRule="auto"/>
        <w:ind w:left="0"/>
        <w:jc w:val="both"/>
      </w:pPr>
    </w:p>
    <w:p>
      <w:pPr>
        <w:pStyle w:val="13"/>
        <w:kinsoku w:val="0"/>
        <w:overflowPunct w:val="0"/>
        <w:spacing w:before="5" w:line="360" w:lineRule="auto"/>
        <w:ind w:left="0"/>
        <w:jc w:val="both"/>
        <w:rPr>
          <w:rFonts w:hint="default"/>
          <w:b/>
          <w:bCs/>
          <w:sz w:val="28"/>
          <w:szCs w:val="28"/>
        </w:rPr>
      </w:pPr>
      <w:r>
        <w:rPr>
          <w:rFonts w:hint="default"/>
          <w:b/>
          <w:bCs/>
          <w:sz w:val="28"/>
          <w:szCs w:val="28"/>
        </w:rPr>
        <w:t>APPENDICES</w:t>
      </w:r>
    </w:p>
    <w:p>
      <w:pPr>
        <w:pStyle w:val="13"/>
        <w:kinsoku w:val="0"/>
        <w:overflowPunct w:val="0"/>
        <w:spacing w:before="5" w:line="360" w:lineRule="auto"/>
        <w:ind w:left="0"/>
        <w:jc w:val="both"/>
        <w:rPr>
          <w:b/>
          <w:bCs/>
          <w:sz w:val="28"/>
          <w:szCs w:val="28"/>
        </w:rPr>
      </w:pPr>
      <w:r>
        <w:rPr>
          <w:rFonts w:hint="default"/>
          <w:b/>
          <w:bCs/>
          <w:sz w:val="28"/>
          <w:szCs w:val="28"/>
        </w:rPr>
        <w:t>APPENDIX 1: REFERENCES</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Al-Khaldi, S. F., Martin, S. A., Rasooly, A., &amp; Evans, J. D. (2016). Online hiring and booking technologies with respect to time: minireview. Journal of AOAC International, 85(4), 906–910.</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Aw, T. G., &amp; Rose, J. B. (2012). Detection of fraud in online transcations: from phylochips to qPCR to pyrosequencing. Current Opinion in Cryptotechnology, 23(3), 422–430.</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Chiang, Y.-C., Yang, C.-Y., Li, C., Ho, Y.-C., Lin, C.-K., &amp; Tsen, H.-Y. (2006). Identification of Bacillus spp., Escherichia coli, Salmonella spp., Staphylococcus spp. and Vibrio spp. with 16S ribosomal DNA-based oligonucleotide array hybridization. International Journal of Food Microbiology, 107(2), 131–137.</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Eom, H. S., Hwang, B. H., Kim, D.-H., Lee, I.-B., Kim, Y. H., &amp; Cha, H. J. (2007). Multiple detection of food-borne pathogenic bacteria using a novel 16S rDNA-based oligonucleotide signature chip. Biosensors and Bioelectronics, 22(6), 845–853.</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Gopal, N., Hill, C., Ross, P. R., Beresford, T. P., Fenelon, M. A., &amp; Cotter, P. D. (2015). The prevalence and control of Bacillus and related spore-forming bacteria in the dairy industry. Frontiers in Microbiology, 6, 1418.</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Jin, D.-Z., Wen, S.-Y., Chen, S.-H., Lin, F., &amp; Wang, S.-Q. (2006). Detection and identification of intestinal pathogens in clinical specimens using DNA microarrays. Molecular and Cellular Probes, 20(6), 337–347.</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Kim, T.-H., Park, J., Kim, C.-J., &amp; Cho, Y.-K. (2014). Fully integrated lab-on-a-disc for nucleic acid analysis of food-borne pathogens. Analytical Chemistry, 86(8), 3841–3848.</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Lee, D.-Y., Shannon, K., &amp; Beaudette, L. A. (2016). Detection of bacterial pathogens in municipal wastewater using an oligonucleotide microarray and real-time quantitative PCR. Journal of Microbiological Methods, 65(3), 453–467.</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López-Campos, G., Martínez-Suárez, J. V., Aguado-Urda, M., &amp; López-Alonso, V. (2012). Bioinformatics in Support of Microarray Experiments. In Microarray Detection and Characterization of Computer bugs (pp. 49–92). Springer.</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Maynard, C., Berthiaume, F., Lemarchand, K., Harel, J., Payment, P., Bayardelle, P., Masson, L., &amp; Brousseau, R. (2015). Payment gateway application based on paypal, mastercards. Appl. Environ. Microbiol., 71(12), 8548–8557.</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Ramírez-Castillo, F., Loera-Muro, A., Jacques, M., Garneau, P., Avelar-González, F., Harel, J., &amp; Guerrero-Barrera, A. (2015). Online pathogens: detection methods and challenges. bugs and viruses, 4(2), 307–334.</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Rasooly, A., &amp; Herold, K. E. (2018). Application of Microarray Technologies for Crypto Analysis. In Nano and Microsensors for Chemical and Biological Terrorism Surveillance (pp. 116–165). Royal Society of Chemistry.</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Volokhov, D. V., Kong, H., Herold, K., Chizhikov, V. E., &amp; Rasooly, A. (2011). Car hiring technology with real-time responce. In Technological Microarrays (pp. 55–94). Springer.</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Wang, Y., &amp; Salazar, J. K. (2016). Culture-independent rapid detection methods for real time transactions. Comprehensive Reviews in online transaction safety, 15(1), 183–205.</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t>Xu, M., Wang, R., &amp; Li, Y. (2017). Electrochemical biosensors for rapid detection of Escherichia coli O157: H7. Talanta, 162, 511–522.</w:t>
      </w:r>
    </w:p>
    <w:p>
      <w:pPr>
        <w:pStyle w:val="13"/>
        <w:numPr>
          <w:ilvl w:val="0"/>
          <w:numId w:val="16"/>
        </w:numPr>
        <w:kinsoku w:val="0"/>
        <w:overflowPunct w:val="0"/>
        <w:spacing w:before="6" w:line="360" w:lineRule="auto"/>
        <w:ind w:left="420" w:leftChars="0" w:hanging="420" w:firstLineChars="0"/>
        <w:jc w:val="both"/>
        <w:rPr>
          <w:rFonts w:hint="default"/>
        </w:rPr>
      </w:pPr>
      <w:r>
        <w:rPr>
          <w:rFonts w:hint="default"/>
        </w:rPr>
        <w:br w:type="page"/>
      </w:r>
    </w:p>
    <w:p>
      <w:pPr>
        <w:pStyle w:val="3"/>
        <w:spacing w:line="360" w:lineRule="auto"/>
        <w:jc w:val="both"/>
        <w:rPr>
          <w:b/>
          <w:bCs/>
          <w:caps/>
          <w:sz w:val="28"/>
          <w:szCs w:val="28"/>
        </w:rPr>
      </w:pPr>
      <w:bookmarkStart w:id="60" w:name="_Toc29825165"/>
      <w:r>
        <w:rPr>
          <w:b/>
          <w:bCs/>
          <w:caps/>
          <w:sz w:val="28"/>
          <w:szCs w:val="28"/>
        </w:rPr>
        <w:t>APPENDIX 2: QUESTIONNAIRE</w:t>
      </w:r>
      <w:bookmarkEnd w:id="60"/>
    </w:p>
    <w:p>
      <w:pPr>
        <w:spacing w:line="360" w:lineRule="auto"/>
        <w:jc w:val="both"/>
        <w:rPr>
          <w:rFonts w:ascii="Times New Roman" w:hAnsi="Times New Roman" w:eastAsia="SimSun" w:cs="Times New Roman"/>
          <w:b/>
          <w:bCs/>
          <w:sz w:val="28"/>
          <w:szCs w:val="28"/>
        </w:rPr>
      </w:pPr>
      <w:r>
        <w:rPr>
          <w:rFonts w:ascii="Times New Roman" w:hAnsi="Times New Roman" w:eastAsia="SimSun" w:cs="Times New Roman"/>
          <w:b/>
          <w:bCs/>
          <w:sz w:val="28"/>
          <w:szCs w:val="28"/>
        </w:rPr>
        <w:t xml:space="preserve"> </w:t>
      </w:r>
      <w:r>
        <w:rPr>
          <w:rFonts w:hint="default" w:ascii="Times New Roman" w:hAnsi="Times New Roman" w:eastAsia="SimSun" w:cs="Times New Roman"/>
          <w:b/>
          <w:bCs/>
          <w:sz w:val="28"/>
          <w:szCs w:val="28"/>
          <w:lang w:val="en-US"/>
        </w:rPr>
        <w:t>T</w:t>
      </w:r>
      <w:r>
        <w:rPr>
          <w:rFonts w:ascii="Times New Roman" w:hAnsi="Times New Roman" w:eastAsia="SimSun" w:cs="Times New Roman"/>
          <w:b/>
          <w:bCs/>
          <w:sz w:val="28"/>
          <w:szCs w:val="28"/>
        </w:rPr>
        <w:t>able 1.0 questionnaire</w:t>
      </w:r>
    </w:p>
    <w:tbl>
      <w:tblPr>
        <w:tblStyle w:val="12"/>
        <w:tblW w:w="9985" w:type="dxa"/>
        <w:tblInd w:w="-62" w:type="dxa"/>
        <w:tblBorders>
          <w:top w:val="single" w:color="auto" w:sz="2" w:space="0"/>
          <w:left w:val="single" w:color="auto" w:sz="2" w:space="0"/>
          <w:bottom w:val="single" w:color="auto" w:sz="2" w:space="0"/>
          <w:right w:val="none" w:color="auto" w:sz="0" w:space="0"/>
          <w:insideH w:val="single" w:color="auto" w:sz="2" w:space="0"/>
          <w:insideV w:val="none" w:color="auto" w:sz="0" w:space="0"/>
        </w:tblBorders>
        <w:tblLayout w:type="autofit"/>
        <w:tblCellMar>
          <w:top w:w="55" w:type="dxa"/>
          <w:left w:w="46" w:type="dxa"/>
          <w:bottom w:w="55" w:type="dxa"/>
          <w:right w:w="55" w:type="dxa"/>
        </w:tblCellMar>
      </w:tblPr>
      <w:tblGrid>
        <w:gridCol w:w="540"/>
        <w:gridCol w:w="4949"/>
        <w:gridCol w:w="994"/>
        <w:gridCol w:w="810"/>
        <w:gridCol w:w="810"/>
        <w:gridCol w:w="1080"/>
        <w:gridCol w:w="802"/>
      </w:tblGrid>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No.</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Questions</w:t>
            </w:r>
          </w:p>
        </w:tc>
        <w:tc>
          <w:tcPr>
            <w:tcW w:w="1804" w:type="dxa"/>
            <w:gridSpan w:val="2"/>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Strongly Disagree</w:t>
            </w: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Agree</w:t>
            </w:r>
          </w:p>
        </w:tc>
        <w:tc>
          <w:tcPr>
            <w:tcW w:w="1882" w:type="dxa"/>
            <w:gridSpan w:val="2"/>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Strongly Agree</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I think that I w</w:t>
            </w:r>
            <w:r>
              <w:rPr>
                <w:rFonts w:hint="default" w:ascii="Times New Roman" w:hAnsi="Times New Roman" w:eastAsia="SimSun" w:cs="Times New Roman"/>
                <w:sz w:val="24"/>
                <w:szCs w:val="24"/>
                <w:lang w:val="en-US"/>
              </w:rPr>
              <w:t>ould trust the system on my privacy</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2</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found the system unnecessarily complex</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3</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thought the system was easy to use</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4</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think I’ll need assistance to use the system</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liked the integration of components</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think the system has lots of inconsistency</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7</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imagine many people will find the system easy to use</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8</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found the system cumbersome and awkward to use</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9</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felt confident using the system</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10</w:t>
            </w:r>
          </w:p>
        </w:tc>
        <w:tc>
          <w:tcPr>
            <w:tcW w:w="4949"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 need to learn many things before I could start using the system</w:t>
            </w:r>
          </w:p>
        </w:tc>
        <w:tc>
          <w:tcPr>
            <w:tcW w:w="994"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1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08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802"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bl>
    <w:p>
      <w:pPr>
        <w:spacing w:line="360" w:lineRule="auto"/>
      </w:pPr>
    </w:p>
    <w:p>
      <w:pPr>
        <w:pStyle w:val="3"/>
        <w:spacing w:before="0" w:line="360" w:lineRule="auto"/>
        <w:jc w:val="both"/>
        <w:rPr>
          <w:caps/>
          <w:sz w:val="24"/>
          <w:szCs w:val="24"/>
        </w:rPr>
      </w:pPr>
      <w:bookmarkStart w:id="61" w:name="_Toc29825166"/>
      <w:r>
        <w:rPr>
          <w:caps/>
          <w:sz w:val="24"/>
          <w:szCs w:val="24"/>
        </w:rPr>
        <w:br w:type="page"/>
      </w:r>
    </w:p>
    <w:p>
      <w:pPr>
        <w:pStyle w:val="3"/>
        <w:spacing w:before="0" w:line="360" w:lineRule="auto"/>
        <w:jc w:val="both"/>
        <w:rPr>
          <w:b/>
          <w:bCs/>
          <w:caps/>
          <w:sz w:val="28"/>
          <w:szCs w:val="28"/>
        </w:rPr>
      </w:pPr>
      <w:r>
        <w:rPr>
          <w:b/>
          <w:bCs/>
          <w:caps/>
          <w:sz w:val="28"/>
          <w:szCs w:val="28"/>
        </w:rPr>
        <w:t>APPENDIX 3: BUDGET</w:t>
      </w:r>
      <w:bookmarkEnd w:id="61"/>
    </w:p>
    <w:p>
      <w:pPr>
        <w:spacing w:line="360" w:lineRule="auto"/>
        <w:jc w:val="both"/>
        <w:rPr>
          <w:rFonts w:ascii="Times New Roman" w:hAnsi="Times New Roman" w:eastAsia="SimSun" w:cs="Times New Roman"/>
          <w:b/>
          <w:bCs/>
          <w:sz w:val="28"/>
          <w:szCs w:val="28"/>
        </w:rPr>
      </w:pPr>
      <w:r>
        <w:rPr>
          <w:rFonts w:hint="default" w:ascii="Times New Roman" w:hAnsi="Times New Roman" w:eastAsia="SimSun" w:cs="Times New Roman"/>
          <w:b/>
          <w:bCs/>
          <w:sz w:val="28"/>
          <w:szCs w:val="28"/>
          <w:lang w:val="en-US"/>
        </w:rPr>
        <w:t>T</w:t>
      </w:r>
      <w:r>
        <w:rPr>
          <w:rFonts w:ascii="Times New Roman" w:hAnsi="Times New Roman" w:eastAsia="SimSun" w:cs="Times New Roman"/>
          <w:b/>
          <w:bCs/>
          <w:sz w:val="28"/>
          <w:szCs w:val="28"/>
        </w:rPr>
        <w:t>able 1.1 budget</w:t>
      </w:r>
    </w:p>
    <w:tbl>
      <w:tblPr>
        <w:tblStyle w:val="12"/>
        <w:tblW w:w="9920" w:type="dxa"/>
        <w:tblInd w:w="-62" w:type="dxa"/>
        <w:tblBorders>
          <w:top w:val="single" w:color="auto" w:sz="2" w:space="0"/>
          <w:left w:val="single" w:color="auto" w:sz="2" w:space="0"/>
          <w:bottom w:val="single" w:color="auto" w:sz="2" w:space="0"/>
          <w:right w:val="none" w:color="auto" w:sz="0" w:space="0"/>
          <w:insideH w:val="single" w:color="auto" w:sz="2" w:space="0"/>
          <w:insideV w:val="none" w:color="auto" w:sz="0" w:space="0"/>
        </w:tblBorders>
        <w:tblLayout w:type="autofit"/>
        <w:tblCellMar>
          <w:top w:w="55" w:type="dxa"/>
          <w:left w:w="46" w:type="dxa"/>
          <w:bottom w:w="55" w:type="dxa"/>
          <w:right w:w="55" w:type="dxa"/>
        </w:tblCellMar>
      </w:tblPr>
      <w:tblGrid>
        <w:gridCol w:w="4961"/>
        <w:gridCol w:w="4959"/>
      </w:tblGrid>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Item</w:t>
            </w:r>
          </w:p>
        </w:tc>
        <w:tc>
          <w:tcPr>
            <w:tcW w:w="4959"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  Estimated cost(</w:t>
            </w:r>
            <w:r>
              <w:rPr>
                <w:rFonts w:hint="default" w:ascii="Times New Roman" w:hAnsi="Times New Roman" w:eastAsia="SimSun" w:cs="Times New Roman"/>
                <w:sz w:val="24"/>
                <w:szCs w:val="24"/>
                <w:lang w:val="en-US"/>
              </w:rPr>
              <w:t>K</w:t>
            </w:r>
            <w:r>
              <w:rPr>
                <w:rFonts w:ascii="Times New Roman" w:hAnsi="Times New Roman" w:eastAsia="SimSun" w:cs="Times New Roman"/>
                <w:sz w:val="24"/>
                <w:szCs w:val="24"/>
              </w:rPr>
              <w:t>sh.)</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Internet expenses</w:t>
            </w:r>
          </w:p>
        </w:tc>
        <w:tc>
          <w:tcPr>
            <w:tcW w:w="4959"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6000.00</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Web hosting and domain</w:t>
            </w:r>
          </w:p>
        </w:tc>
        <w:tc>
          <w:tcPr>
            <w:tcW w:w="4959"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4000.00</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Online research</w:t>
            </w:r>
          </w:p>
        </w:tc>
        <w:tc>
          <w:tcPr>
            <w:tcW w:w="4959"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2000.00</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Support software costs</w:t>
            </w:r>
          </w:p>
        </w:tc>
        <w:tc>
          <w:tcPr>
            <w:tcW w:w="4959"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1000.00</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000000" w:sz="2" w:space="0"/>
              <w:left w:val="single" w:color="000000" w:sz="2" w:space="0"/>
              <w:bottom w:val="single" w:color="auto" w:sz="1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Research process cost</w:t>
            </w:r>
          </w:p>
        </w:tc>
        <w:tc>
          <w:tcPr>
            <w:tcW w:w="4959" w:type="dxa"/>
            <w:tcBorders>
              <w:top w:val="single" w:color="000000" w:sz="2" w:space="0"/>
              <w:left w:val="single" w:color="000000" w:sz="2" w:space="0"/>
              <w:bottom w:val="single" w:color="auto" w:sz="1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6000.00</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4960" w:type="dxa"/>
            <w:tcBorders>
              <w:top w:val="single" w:color="auto" w:sz="1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b/>
                <w:sz w:val="24"/>
                <w:szCs w:val="24"/>
              </w:rPr>
            </w:pPr>
            <w:r>
              <w:rPr>
                <w:rFonts w:ascii="Times New Roman" w:hAnsi="Times New Roman" w:eastAsia="SimSun" w:cs="Times New Roman"/>
                <w:b/>
                <w:sz w:val="24"/>
                <w:szCs w:val="24"/>
              </w:rPr>
              <w:t>TOTAL</w:t>
            </w:r>
          </w:p>
        </w:tc>
        <w:tc>
          <w:tcPr>
            <w:tcW w:w="4959" w:type="dxa"/>
            <w:tcBorders>
              <w:top w:val="single" w:color="auto" w:sz="1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b/>
                <w:sz w:val="24"/>
                <w:szCs w:val="24"/>
              </w:rPr>
            </w:pPr>
            <w:r>
              <w:rPr>
                <w:rFonts w:ascii="Times New Roman" w:hAnsi="Times New Roman" w:eastAsia="SimSun" w:cs="Times New Roman"/>
                <w:b/>
                <w:sz w:val="24"/>
                <w:szCs w:val="24"/>
              </w:rPr>
              <w:t>20000.00</w:t>
            </w:r>
          </w:p>
        </w:tc>
      </w:tr>
    </w:tbl>
    <w:p>
      <w:pPr>
        <w:spacing w:line="360" w:lineRule="auto"/>
      </w:pPr>
    </w:p>
    <w:p>
      <w:pPr>
        <w:spacing w:line="360" w:lineRule="auto"/>
      </w:pPr>
      <w:r>
        <w:br w:type="page"/>
      </w:r>
    </w:p>
    <w:p>
      <w:pPr>
        <w:pStyle w:val="3"/>
        <w:spacing w:line="360" w:lineRule="auto"/>
        <w:jc w:val="both"/>
        <w:rPr>
          <w:b/>
          <w:bCs/>
          <w:caps/>
          <w:sz w:val="28"/>
          <w:szCs w:val="28"/>
        </w:rPr>
      </w:pPr>
      <w:bookmarkStart w:id="62" w:name="_Toc29825167"/>
      <w:r>
        <w:rPr>
          <w:b/>
          <w:bCs/>
          <w:caps/>
          <w:sz w:val="28"/>
          <w:szCs w:val="28"/>
        </w:rPr>
        <w:t>APPENDIX 4: TIMEFRAME</w:t>
      </w:r>
      <w:bookmarkEnd w:id="62"/>
    </w:p>
    <w:p>
      <w:pPr>
        <w:spacing w:line="360" w:lineRule="auto"/>
        <w:jc w:val="both"/>
        <w:rPr>
          <w:rFonts w:ascii="Times New Roman" w:hAnsi="Times New Roman" w:eastAsia="SimSun" w:cs="Times New Roman"/>
          <w:b/>
          <w:bCs/>
          <w:sz w:val="28"/>
          <w:szCs w:val="28"/>
        </w:rPr>
      </w:pPr>
      <w:r>
        <w:rPr>
          <w:rFonts w:hint="default" w:ascii="Times New Roman" w:hAnsi="Times New Roman" w:eastAsia="SimSun" w:cs="Times New Roman"/>
          <w:b/>
          <w:bCs/>
          <w:sz w:val="28"/>
          <w:szCs w:val="28"/>
          <w:lang w:val="en-US"/>
        </w:rPr>
        <w:t>T</w:t>
      </w:r>
      <w:r>
        <w:rPr>
          <w:rFonts w:ascii="Times New Roman" w:hAnsi="Times New Roman" w:eastAsia="SimSun" w:cs="Times New Roman"/>
          <w:b/>
          <w:bCs/>
          <w:sz w:val="28"/>
          <w:szCs w:val="28"/>
        </w:rPr>
        <w:t>able 1.2 timeframe</w:t>
      </w:r>
    </w:p>
    <w:tbl>
      <w:tblPr>
        <w:tblStyle w:val="12"/>
        <w:tblW w:w="9915" w:type="dxa"/>
        <w:tblInd w:w="-62" w:type="dxa"/>
        <w:tblBorders>
          <w:top w:val="single" w:color="auto" w:sz="2" w:space="0"/>
          <w:left w:val="single" w:color="auto" w:sz="2" w:space="0"/>
          <w:bottom w:val="single" w:color="auto" w:sz="2" w:space="0"/>
          <w:right w:val="none" w:color="auto" w:sz="0" w:space="0"/>
          <w:insideH w:val="single" w:color="auto" w:sz="2" w:space="0"/>
          <w:insideV w:val="none" w:color="auto" w:sz="0" w:space="0"/>
        </w:tblBorders>
        <w:tblLayout w:type="autofit"/>
        <w:tblCellMar>
          <w:top w:w="55" w:type="dxa"/>
          <w:left w:w="46" w:type="dxa"/>
          <w:bottom w:w="55" w:type="dxa"/>
          <w:right w:w="55" w:type="dxa"/>
        </w:tblCellMar>
      </w:tblPr>
      <w:tblGrid>
        <w:gridCol w:w="540"/>
        <w:gridCol w:w="3061"/>
        <w:gridCol w:w="1260"/>
        <w:gridCol w:w="1260"/>
        <w:gridCol w:w="1348"/>
        <w:gridCol w:w="1268"/>
        <w:gridCol w:w="1178"/>
      </w:tblGrid>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No.</w:t>
            </w:r>
          </w:p>
        </w:tc>
        <w:tc>
          <w:tcPr>
            <w:tcW w:w="3061"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Activity</w:t>
            </w:r>
          </w:p>
        </w:tc>
        <w:tc>
          <w:tcPr>
            <w:tcW w:w="12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September</w:t>
            </w:r>
          </w:p>
        </w:tc>
        <w:tc>
          <w:tcPr>
            <w:tcW w:w="12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October</w:t>
            </w:r>
          </w:p>
        </w:tc>
        <w:tc>
          <w:tcPr>
            <w:tcW w:w="134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November</w:t>
            </w:r>
          </w:p>
        </w:tc>
        <w:tc>
          <w:tcPr>
            <w:tcW w:w="126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December</w:t>
            </w:r>
          </w:p>
        </w:tc>
        <w:tc>
          <w:tcPr>
            <w:tcW w:w="1177"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January</w:t>
            </w: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System &amp; User requirement</w:t>
            </w:r>
          </w:p>
        </w:tc>
        <w:tc>
          <w:tcPr>
            <w:tcW w:w="1260"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2</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Physical Design</w:t>
            </w: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3</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Logical Design</w:t>
            </w: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4</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Coding</w:t>
            </w: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Testing</w:t>
            </w: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Presentation and report writing</w:t>
            </w: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r>
      <w:tr>
        <w:tblPrEx>
          <w:tblBorders>
            <w:top w:val="single" w:color="auto" w:sz="2" w:space="0"/>
            <w:left w:val="single" w:color="auto" w:sz="2" w:space="0"/>
            <w:bottom w:val="single" w:color="auto" w:sz="2" w:space="0"/>
            <w:right w:val="none" w:color="auto" w:sz="0" w:space="0"/>
            <w:insideH w:val="single" w:color="auto" w:sz="2" w:space="0"/>
            <w:insideV w:val="none" w:color="auto" w:sz="0" w:space="0"/>
          </w:tblBorders>
          <w:tblCellMar>
            <w:top w:w="55" w:type="dxa"/>
            <w:left w:w="46" w:type="dxa"/>
            <w:bottom w:w="55" w:type="dxa"/>
            <w:right w:w="55" w:type="dxa"/>
          </w:tblCellMar>
        </w:tblPrEx>
        <w:tc>
          <w:tcPr>
            <w:tcW w:w="540"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7</w:t>
            </w:r>
          </w:p>
        </w:tc>
        <w:tc>
          <w:tcPr>
            <w:tcW w:w="3061" w:type="dxa"/>
            <w:tcBorders>
              <w:top w:val="single" w:color="000000" w:sz="2" w:space="0"/>
              <w:left w:val="single" w:color="000000" w:sz="2" w:space="0"/>
              <w:bottom w:val="single" w:color="000000" w:sz="2" w:space="0"/>
            </w:tcBorders>
            <w:shd w:val="clear" w:color="auto" w:fill="auto"/>
            <w:noWrap w:val="0"/>
            <w:vAlign w:val="top"/>
          </w:tcPr>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Documentation</w:t>
            </w:r>
          </w:p>
        </w:tc>
        <w:tc>
          <w:tcPr>
            <w:tcW w:w="1260"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260"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348"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268" w:type="dxa"/>
            <w:tcBorders>
              <w:top w:val="single" w:color="000000" w:sz="2" w:space="0"/>
              <w:left w:val="single" w:color="000000" w:sz="2" w:space="0"/>
              <w:bottom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c>
          <w:tcPr>
            <w:tcW w:w="1177" w:type="dxa"/>
            <w:tcBorders>
              <w:top w:val="single" w:color="000000" w:sz="2" w:space="0"/>
              <w:left w:val="single" w:color="000000" w:sz="2" w:space="0"/>
              <w:bottom w:val="single" w:color="000000" w:sz="2" w:space="0"/>
              <w:right w:val="single" w:color="000000" w:sz="2" w:space="0"/>
            </w:tcBorders>
            <w:shd w:val="clear" w:color="auto" w:fill="000000"/>
            <w:noWrap w:val="0"/>
            <w:vAlign w:val="top"/>
          </w:tcPr>
          <w:p>
            <w:pPr>
              <w:spacing w:line="360" w:lineRule="auto"/>
              <w:jc w:val="both"/>
              <w:rPr>
                <w:rFonts w:ascii="Times New Roman" w:hAnsi="Times New Roman" w:eastAsia="SimSun" w:cs="Times New Roman"/>
                <w:sz w:val="24"/>
                <w:szCs w:val="24"/>
              </w:rPr>
            </w:pPr>
          </w:p>
        </w:tc>
      </w:tr>
    </w:tbl>
    <w:p>
      <w:pPr>
        <w:spacing w:line="360" w:lineRule="auto"/>
        <w:jc w:val="both"/>
        <w:rPr>
          <w:rFonts w:ascii="Times New Roman" w:hAnsi="Times New Roman" w:eastAsia="SimSun" w:cs="Times New Roman"/>
          <w:sz w:val="24"/>
          <w:szCs w:val="24"/>
        </w:rPr>
      </w:pPr>
    </w:p>
    <w:p>
      <w:pPr>
        <w:spacing w:line="360" w:lineRule="auto"/>
        <w:jc w:val="both"/>
        <w:rPr>
          <w:rFonts w:ascii="Times New Roman" w:hAnsi="Times New Roman"/>
          <w:sz w:val="24"/>
          <w:szCs w:val="24"/>
        </w:rPr>
      </w:pPr>
    </w:p>
    <w:sectPr>
      <w:footerReference r:id="rId7" w:type="default"/>
      <w:pgSz w:w="12240" w:h="15840"/>
      <w:pgMar w:top="1380" w:right="620" w:bottom="960" w:left="1700" w:header="0" w:footer="771" w:gutter="0"/>
      <w:pgNumType w:fmt="decimal"/>
      <w:cols w:space="720" w:num="1"/>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Times New Roman">
    <w:altName w:val="Times New Roman"/>
    <w:panose1 w:val="00000000000000000000"/>
    <w:charset w:val="00"/>
    <w:family w:val="roman"/>
    <w:pitch w:val="default"/>
    <w:sig w:usb0="00000000" w:usb1="00000000" w:usb2="00000000" w:usb3="00000000" w:csb0="00040001" w:csb1="00000000"/>
  </w:font>
  <w:font w:name="TimesNewRomanPS-BoldMT">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SymbolMT">
    <w:altName w:val="Segoe Print"/>
    <w:panose1 w:val="00000000000000000000"/>
    <w:charset w:val="00"/>
    <w:family w:val="auto"/>
    <w:pitch w:val="default"/>
    <w:sig w:usb0="00000000" w:usb1="00000000" w:usb2="00000000" w:usb3="00000000" w:csb0="00040001" w:csb1="00000000"/>
  </w:font>
  <w:font w:name="sans-serif">
    <w:altName w:val="Segoe Print"/>
    <w:panose1 w:val="00000000000000000000"/>
    <w:charset w:val="00"/>
    <w:family w:val="auto"/>
    <w:pitch w:val="default"/>
    <w:sig w:usb0="00000000" w:usb1="00000000" w:usb2="00000000" w:usb3="00000000" w:csb0="00040001" w:csb1="00000000"/>
  </w:font>
  <w:font w:name="等线 Light">
    <w:altName w:val="Segoe Print"/>
    <w:panose1 w:val="00000000000000000000"/>
    <w:charset w:val="00"/>
    <w:family w:val="auto"/>
    <w:pitch w:val="default"/>
    <w:sig w:usb0="00000000" w:usb1="00000000" w:usb2="00000000" w:usb3="00000000" w:csb0="00000000" w:csb1="00000000"/>
  </w:font>
  <w:font w:name="DejaVu Sans">
    <w:altName w:val="Verdana"/>
    <w:panose1 w:val="00000000000000000000"/>
    <w:charset w:val="00"/>
    <w:family w:val="roman"/>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Calibri Light" w:hAnsi="Calibri Light" w:eastAsia="SimSun"/>
        <w:sz w:val="28"/>
        <w:szCs w:val="28"/>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pPr>
                          <w:r>
                            <w:fldChar w:fldCharType="begin"/>
                          </w:r>
                          <w:r>
                            <w:instrText xml:space="preserve"> PAGE  \* MERGEFORMAT </w:instrText>
                          </w:r>
                          <w:r>
                            <w:fldChar w:fldCharType="separate"/>
                          </w:r>
                          <w:r>
                            <w:t>I</w:t>
                          </w:r>
                          <w:r>
                            <w:fldChar w:fldCharType="end"/>
                          </w:r>
                        </w:p>
                      </w:txbxContent>
                    </wps:txbx>
                    <wps:bodyPr vert="horz" wrap="none" lIns="0" tIns="0" rIns="0" bIns="0" anchor="t" anchorCtr="0" upright="0">
                      <a:spAutoFit/>
                    </wps:bodyPr>
                  </wps:wsp>
                </a:graphicData>
              </a:graphic>
            </wp:anchor>
          </w:drawing>
        </mc:Choice>
        <mc:Fallback>
          <w:pict>
            <v:shape id="Text Box 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OmPAxvOAQAAvgMAAA4AAAAAAAAAAQAgAAAAHgEAAGRycy9l&#10;Mm9Eb2MueG1sUEsFBgAAAAAGAAYAWQEAAF4FA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Calibri Light" w:hAnsi="Calibri Light" w:eastAsia="SimSun"/>
        <w:sz w:val="28"/>
        <w:szCs w:val="28"/>
      </w:rPr>
    </w:pPr>
    <w:r>
      <w:rPr>
        <w:sz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pPr>
                          <w:r>
                            <w:fldChar w:fldCharType="begin"/>
                          </w:r>
                          <w:r>
                            <w:instrText xml:space="preserve"> PAGE  \* MERGEFORMAT </w:instrText>
                          </w:r>
                          <w:r>
                            <w:fldChar w:fldCharType="separate"/>
                          </w:r>
                          <w:r>
                            <w:t>I</w:t>
                          </w:r>
                          <w:r>
                            <w:fldChar w:fldCharType="end"/>
                          </w:r>
                        </w:p>
                      </w:txbxContent>
                    </wps:txbx>
                    <wps:bodyPr vert="horz" wrap="none" lIns="0" tIns="0" rIns="0" bIns="0" anchor="t" anchorCtr="0" upright="0">
                      <a:spAutoFit/>
                    </wps:bodyPr>
                  </wps:wsp>
                </a:graphicData>
              </a:graphic>
            </wp:anchor>
          </w:drawing>
        </mc:Choice>
        <mc:Fallback>
          <w:pict>
            <v:shape id="Text Box 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BLndBHOAQAAvgMAAA4AAAAAAAAAAQAgAAAAHgEAAGRycy9l&#10;Mm9Eb2MueG1sUEsFBgAAAAAGAAYAWQEAAF4FA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Calibri Light" w:hAnsi="Calibri Light" w:eastAsia="SimSun"/>
        <w:sz w:val="28"/>
        <w:szCs w:val="28"/>
      </w:rPr>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pPr>
                          <w:r>
                            <w:fldChar w:fldCharType="begin"/>
                          </w:r>
                          <w:r>
                            <w:instrText xml:space="preserve"> PAGE  \* MERGEFORMAT </w:instrText>
                          </w:r>
                          <w:r>
                            <w:fldChar w:fldCharType="separate"/>
                          </w:r>
                          <w:r>
                            <w:t>VI</w:t>
                          </w:r>
                          <w:r>
                            <w:fldChar w:fldCharType="end"/>
                          </w:r>
                        </w:p>
                      </w:txbxContent>
                    </wps:txbx>
                    <wps:bodyPr vert="horz" wrap="none" lIns="0" tIns="0" rIns="0" bIns="0" anchor="t" anchorCtr="0" upright="0">
                      <a:spAutoFit/>
                    </wps:bodyPr>
                  </wps:wsp>
                </a:graphicData>
              </a:graphic>
            </wp:anchor>
          </w:drawing>
        </mc:Choice>
        <mc:Fallback>
          <w:pict>
            <v:shape id="Text Box 7"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LwPKkXOAQAAvgMAAA4AAAAAAAAAAQAgAAAAHgEAAGRycy9l&#10;Mm9Eb2MueG1sUEsFBgAAAAAGAAYAWQEAAF4FA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VI</w:t>
                    </w:r>
                    <w:r>
                      <w:fldChar w:fldCharType="end"/>
                    </w:r>
                  </w:p>
                </w:txbxContent>
              </v:textbox>
            </v:shape>
          </w:pict>
        </mc:Fallback>
      </mc:AlternateContent>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0F43B"/>
    <w:multiLevelType w:val="singleLevel"/>
    <w:tmpl w:val="8860F4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B70AE84"/>
    <w:multiLevelType w:val="singleLevel"/>
    <w:tmpl w:val="9B70AE84"/>
    <w:lvl w:ilvl="0" w:tentative="0">
      <w:start w:val="2"/>
      <w:numFmt w:val="decimal"/>
      <w:suff w:val="space"/>
      <w:lvlText w:val="%1."/>
      <w:lvlJc w:val="left"/>
    </w:lvl>
  </w:abstractNum>
  <w:abstractNum w:abstractNumId="2">
    <w:nsid w:val="00000004"/>
    <w:multiLevelType w:val="multilevel"/>
    <w:tmpl w:val="00000004"/>
    <w:lvl w:ilvl="0" w:tentative="0">
      <w:start w:val="1"/>
      <w:numFmt w:val="decimal"/>
      <w:lvlText w:val="%1."/>
      <w:lvlJc w:val="left"/>
      <w:pPr>
        <w:ind w:left="720" w:hanging="360"/>
      </w:pPr>
    </w:lvl>
    <w:lvl w:ilvl="1" w:tentative="0">
      <w:start w:val="3"/>
      <w:numFmt w:val="decimal"/>
      <w:isLgl/>
      <w:lvlText w:val="%1.%2"/>
      <w:lvlJc w:val="left"/>
      <w:pPr>
        <w:ind w:left="840" w:hanging="48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00000005"/>
    <w:multiLevelType w:val="multilevel"/>
    <w:tmpl w:val="000000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0000006"/>
    <w:multiLevelType w:val="multilevel"/>
    <w:tmpl w:val="00000006"/>
    <w:lvl w:ilvl="0" w:tentative="0">
      <w:start w:val="5"/>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00000008"/>
    <w:multiLevelType w:val="multilevel"/>
    <w:tmpl w:val="00000008"/>
    <w:lvl w:ilvl="0" w:tentative="0">
      <w:start w:val="1"/>
      <w:numFmt w:val="decimal"/>
      <w:lvlText w:val="%1."/>
      <w:lvlJc w:val="left"/>
      <w:pPr>
        <w:ind w:left="720" w:hanging="360"/>
      </w:p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6">
    <w:nsid w:val="00000009"/>
    <w:multiLevelType w:val="multilevel"/>
    <w:tmpl w:val="000000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000000B"/>
    <w:multiLevelType w:val="multilevel"/>
    <w:tmpl w:val="0000000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000000C"/>
    <w:multiLevelType w:val="multilevel"/>
    <w:tmpl w:val="0000000C"/>
    <w:lvl w:ilvl="0" w:tentative="0">
      <w:start w:val="1"/>
      <w:numFmt w:val="decimal"/>
      <w:lvlText w:val="%1."/>
      <w:lvlJc w:val="left"/>
      <w:pPr>
        <w:ind w:left="63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000000D"/>
    <w:multiLevelType w:val="multilevel"/>
    <w:tmpl w:val="0000000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CF7172A"/>
    <w:multiLevelType w:val="multilevel"/>
    <w:tmpl w:val="0CF7172A"/>
    <w:lvl w:ilvl="0" w:tentative="0">
      <w:start w:val="4"/>
      <w:numFmt w:val="lowerRoman"/>
      <w:lvlText w:val="%1."/>
      <w:lvlJc w:val="right"/>
      <w:pPr>
        <w:ind w:left="720" w:hanging="360"/>
      </w:pPr>
      <w:rPr>
        <w:rFonts w:hint="default"/>
      </w:rPr>
    </w:lvl>
    <w:lvl w:ilvl="1" w:tentative="0">
      <w:start w:val="1"/>
      <w:numFmt w:val="decimal"/>
      <w:lvlText w:val="%1.%2."/>
      <w:lvlJc w:val="left"/>
      <w:pPr>
        <w:ind w:left="360" w:firstLine="0"/>
      </w:pPr>
      <w:rPr>
        <w:rFonts w:hint="default"/>
      </w:rPr>
    </w:lvl>
    <w:lvl w:ilvl="2" w:tentative="0">
      <w:start w:val="1"/>
      <w:numFmt w:val="decimal"/>
      <w:lvlText w:val="%1.%2.%3."/>
      <w:lvlJc w:val="left"/>
      <w:pPr>
        <w:ind w:left="792" w:hanging="432"/>
      </w:pPr>
      <w:rPr>
        <w:rFonts w:hint="default"/>
      </w:rPr>
    </w:lvl>
    <w:lvl w:ilvl="3" w:tentative="0">
      <w:start w:val="1"/>
      <w:numFmt w:val="decimal"/>
      <w:lvlText w:val="%1.%2.%3.%4."/>
      <w:lvlJc w:val="left"/>
      <w:pPr>
        <w:ind w:left="360" w:firstLine="0"/>
      </w:pPr>
      <w:rPr>
        <w:rFonts w:hint="default"/>
      </w:rPr>
    </w:lvl>
    <w:lvl w:ilvl="4" w:tentative="0">
      <w:start w:val="2"/>
      <w:numFmt w:val="upperLetter"/>
      <w:lvlText w:val="%5."/>
      <w:lvlJc w:val="left"/>
      <w:pPr>
        <w:ind w:left="432" w:hanging="43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
    <w:nsid w:val="29531A91"/>
    <w:multiLevelType w:val="multilevel"/>
    <w:tmpl w:val="29531A91"/>
    <w:lvl w:ilvl="0" w:tentative="0">
      <w:start w:val="1"/>
      <w:numFmt w:val="lowerRoman"/>
      <w:lvlText w:val="%1."/>
      <w:lvlJc w:val="right"/>
      <w:pPr>
        <w:ind w:left="720" w:hanging="360"/>
      </w:pPr>
      <w:rPr>
        <w:rFonts w:hint="default"/>
      </w:rPr>
    </w:lvl>
    <w:lvl w:ilvl="1" w:tentative="0">
      <w:start w:val="1"/>
      <w:numFmt w:val="decimal"/>
      <w:lvlText w:val="%1.%2."/>
      <w:lvlJc w:val="left"/>
      <w:pPr>
        <w:ind w:left="360" w:firstLine="0"/>
      </w:pPr>
      <w:rPr>
        <w:rFonts w:hint="default"/>
      </w:rPr>
    </w:lvl>
    <w:lvl w:ilvl="2" w:tentative="0">
      <w:start w:val="1"/>
      <w:numFmt w:val="decimal"/>
      <w:lvlText w:val="%1.%2.%3."/>
      <w:lvlJc w:val="left"/>
      <w:pPr>
        <w:ind w:left="792" w:hanging="432"/>
      </w:pPr>
      <w:rPr>
        <w:rFonts w:hint="default"/>
      </w:rPr>
    </w:lvl>
    <w:lvl w:ilvl="3" w:tentative="0">
      <w:start w:val="1"/>
      <w:numFmt w:val="decimal"/>
      <w:lvlText w:val="%1.%2.%3.%4."/>
      <w:lvlJc w:val="left"/>
      <w:pPr>
        <w:ind w:left="360" w:firstLine="0"/>
      </w:pPr>
      <w:rPr>
        <w:rFonts w:hint="default"/>
      </w:rPr>
    </w:lvl>
    <w:lvl w:ilvl="4" w:tentative="0">
      <w:start w:val="1"/>
      <w:numFmt w:val="upperLetter"/>
      <w:lvlText w:val="%5."/>
      <w:lvlJc w:val="left"/>
      <w:pPr>
        <w:ind w:left="432" w:hanging="43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
    <w:nsid w:val="399C4C83"/>
    <w:multiLevelType w:val="singleLevel"/>
    <w:tmpl w:val="399C4C83"/>
    <w:lvl w:ilvl="0" w:tentative="0">
      <w:start w:val="1"/>
      <w:numFmt w:val="bullet"/>
      <w:lvlText w:val=""/>
      <w:lvlJc w:val="left"/>
      <w:pPr>
        <w:tabs>
          <w:tab w:val="left" w:pos="420"/>
        </w:tabs>
        <w:ind w:left="420" w:hanging="420"/>
      </w:pPr>
      <w:rPr>
        <w:rFonts w:hint="default" w:ascii="Wingdings" w:hAnsi="Wingdings"/>
      </w:rPr>
    </w:lvl>
  </w:abstractNum>
  <w:abstractNum w:abstractNumId="13">
    <w:nsid w:val="414C4118"/>
    <w:multiLevelType w:val="multilevel"/>
    <w:tmpl w:val="414C4118"/>
    <w:lvl w:ilvl="0" w:tentative="0">
      <w:start w:val="1"/>
      <w:numFmt w:val="lowerRoman"/>
      <w:lvlText w:val="%1."/>
      <w:lvlJc w:val="right"/>
      <w:pPr>
        <w:ind w:left="720" w:hanging="360"/>
      </w:pPr>
      <w:rPr>
        <w:rFonts w:hint="default"/>
      </w:rPr>
    </w:lvl>
    <w:lvl w:ilvl="1" w:tentative="0">
      <w:start w:val="1"/>
      <w:numFmt w:val="decimal"/>
      <w:lvlText w:val="%1.%2."/>
      <w:lvlJc w:val="left"/>
      <w:pPr>
        <w:ind w:left="360" w:firstLine="0"/>
      </w:pPr>
      <w:rPr>
        <w:rFonts w:hint="default"/>
      </w:rPr>
    </w:lvl>
    <w:lvl w:ilvl="2" w:tentative="0">
      <w:start w:val="1"/>
      <w:numFmt w:val="decimal"/>
      <w:lvlText w:val="%1.%2.%3."/>
      <w:lvlJc w:val="left"/>
      <w:pPr>
        <w:ind w:left="792" w:hanging="432"/>
      </w:pPr>
      <w:rPr>
        <w:rFonts w:hint="default"/>
      </w:rPr>
    </w:lvl>
    <w:lvl w:ilvl="3" w:tentative="0">
      <w:start w:val="1"/>
      <w:numFmt w:val="decimal"/>
      <w:lvlText w:val="%1.%2.%3.%4."/>
      <w:lvlJc w:val="left"/>
      <w:pPr>
        <w:ind w:left="360" w:firstLine="0"/>
      </w:pPr>
      <w:rPr>
        <w:rFonts w:hint="default"/>
      </w:rPr>
    </w:lvl>
    <w:lvl w:ilvl="4" w:tentative="0">
      <w:start w:val="2"/>
      <w:numFmt w:val="upperLetter"/>
      <w:lvlText w:val="%5."/>
      <w:lvlJc w:val="left"/>
      <w:pPr>
        <w:ind w:left="432" w:hanging="43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4">
    <w:nsid w:val="60683C5A"/>
    <w:multiLevelType w:val="multilevel"/>
    <w:tmpl w:val="60683C5A"/>
    <w:lvl w:ilvl="0" w:tentative="0">
      <w:start w:val="1"/>
      <w:numFmt w:val="lowerRoman"/>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2.%3"/>
      <w:lvlJc w:val="left"/>
      <w:pPr>
        <w:tabs>
          <w:tab w:val="left" w:pos="1440"/>
        </w:tabs>
        <w:ind w:left="1440" w:hanging="360"/>
      </w:pPr>
    </w:lvl>
    <w:lvl w:ilvl="3" w:tentative="0">
      <w:start w:val="1"/>
      <w:numFmt w:val="decimal"/>
      <w:lvlText w:val="%3.%4"/>
      <w:lvlJc w:val="left"/>
      <w:pPr>
        <w:tabs>
          <w:tab w:val="left" w:pos="1800"/>
        </w:tabs>
        <w:ind w:left="1800" w:hanging="360"/>
      </w:pPr>
    </w:lvl>
    <w:lvl w:ilvl="4" w:tentative="0">
      <w:start w:val="1"/>
      <w:numFmt w:val="decimal"/>
      <w:lvlText w:val="%4.%5"/>
      <w:lvlJc w:val="left"/>
      <w:pPr>
        <w:tabs>
          <w:tab w:val="left" w:pos="2160"/>
        </w:tabs>
        <w:ind w:left="2160" w:hanging="360"/>
      </w:pPr>
    </w:lvl>
    <w:lvl w:ilvl="5" w:tentative="0">
      <w:start w:val="1"/>
      <w:numFmt w:val="decimal"/>
      <w:lvlText w:val="%5.%6"/>
      <w:lvlJc w:val="left"/>
      <w:pPr>
        <w:tabs>
          <w:tab w:val="left" w:pos="2520"/>
        </w:tabs>
        <w:ind w:left="2520" w:hanging="360"/>
      </w:pPr>
    </w:lvl>
    <w:lvl w:ilvl="6" w:tentative="0">
      <w:start w:val="1"/>
      <w:numFmt w:val="decimal"/>
      <w:lvlText w:val="%6.%7"/>
      <w:lvlJc w:val="left"/>
      <w:pPr>
        <w:tabs>
          <w:tab w:val="left" w:pos="2880"/>
        </w:tabs>
        <w:ind w:left="2880" w:hanging="360"/>
      </w:pPr>
    </w:lvl>
    <w:lvl w:ilvl="7" w:tentative="0">
      <w:start w:val="1"/>
      <w:numFmt w:val="decimal"/>
      <w:lvlText w:val="%7.%8"/>
      <w:lvlJc w:val="left"/>
      <w:pPr>
        <w:tabs>
          <w:tab w:val="left" w:pos="3240"/>
        </w:tabs>
        <w:ind w:left="3240" w:hanging="360"/>
      </w:pPr>
    </w:lvl>
    <w:lvl w:ilvl="8" w:tentative="0">
      <w:start w:val="1"/>
      <w:numFmt w:val="decimal"/>
      <w:lvlText w:val="%8.%9"/>
      <w:lvlJc w:val="left"/>
      <w:pPr>
        <w:tabs>
          <w:tab w:val="left" w:pos="3600"/>
        </w:tabs>
        <w:ind w:left="3600" w:hanging="360"/>
      </w:pPr>
    </w:lvl>
  </w:abstractNum>
  <w:abstractNum w:abstractNumId="15">
    <w:nsid w:val="64730B97"/>
    <w:multiLevelType w:val="singleLevel"/>
    <w:tmpl w:val="64730B97"/>
    <w:lvl w:ilvl="0" w:tentative="0">
      <w:start w:val="1"/>
      <w:numFmt w:val="upperLetter"/>
      <w:lvlText w:val="%1."/>
      <w:lvlJc w:val="left"/>
      <w:pPr>
        <w:tabs>
          <w:tab w:val="left" w:pos="425"/>
        </w:tabs>
        <w:ind w:left="425" w:leftChars="0" w:hanging="425" w:firstLineChars="0"/>
      </w:pPr>
      <w:rPr>
        <w:rFonts w:hint="default"/>
      </w:rPr>
    </w:lvl>
  </w:abstractNum>
  <w:num w:numId="1">
    <w:abstractNumId w:val="8"/>
  </w:num>
  <w:num w:numId="2">
    <w:abstractNumId w:val="9"/>
  </w:num>
  <w:num w:numId="3">
    <w:abstractNumId w:val="12"/>
  </w:num>
  <w:num w:numId="4">
    <w:abstractNumId w:val="1"/>
  </w:num>
  <w:num w:numId="5">
    <w:abstractNumId w:val="2"/>
  </w:num>
  <w:num w:numId="6">
    <w:abstractNumId w:val="5"/>
  </w:num>
  <w:num w:numId="7">
    <w:abstractNumId w:val="3"/>
  </w:num>
  <w:num w:numId="8">
    <w:abstractNumId w:val="7"/>
  </w:num>
  <w:num w:numId="9">
    <w:abstractNumId w:val="6"/>
  </w:num>
  <w:num w:numId="10">
    <w:abstractNumId w:val="15"/>
  </w:num>
  <w:num w:numId="11">
    <w:abstractNumId w:val="11"/>
  </w:num>
  <w:num w:numId="12">
    <w:abstractNumId w:val="10"/>
  </w:num>
  <w:num w:numId="13">
    <w:abstractNumId w:val="13"/>
  </w:num>
  <w:num w:numId="14">
    <w:abstractNumId w:val="14"/>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hyphenationZone w:val="360"/>
  <w:displayHorizontalDrawingGridEvery w:val="1"/>
  <w:displayVerticalDrawingGridEvery w:val="1"/>
  <w:doNotShadeFormData w:val="1"/>
  <w:noPunctuationKerning w:val="1"/>
  <w:characterSpacingControl w:val="doNotCompress"/>
  <w:doNotValidateAgainstSchema/>
  <w:doNotDemarcateInvalidXml/>
  <w:hdrShapeDefaults>
    <o:shapelayout v:ext="edit">
      <o:idmap v:ext="edit" data="2"/>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43F6"/>
    <w:rsid w:val="00204890"/>
    <w:rsid w:val="00234D31"/>
    <w:rsid w:val="00314D9C"/>
    <w:rsid w:val="00403A98"/>
    <w:rsid w:val="004879BC"/>
    <w:rsid w:val="005D6A9E"/>
    <w:rsid w:val="006E02F9"/>
    <w:rsid w:val="00756DEE"/>
    <w:rsid w:val="008016A7"/>
    <w:rsid w:val="008D0778"/>
    <w:rsid w:val="0091220A"/>
    <w:rsid w:val="00A04C3B"/>
    <w:rsid w:val="00A530BA"/>
    <w:rsid w:val="00A54FBD"/>
    <w:rsid w:val="00A97E99"/>
    <w:rsid w:val="00CF5431"/>
    <w:rsid w:val="00D102C6"/>
    <w:rsid w:val="00D562CB"/>
    <w:rsid w:val="00E44FCA"/>
    <w:rsid w:val="00EA3026"/>
    <w:rsid w:val="00ED10F9"/>
    <w:rsid w:val="00F1129E"/>
    <w:rsid w:val="00F155ED"/>
    <w:rsid w:val="03C1114F"/>
    <w:rsid w:val="04855EC8"/>
    <w:rsid w:val="05FE19C1"/>
    <w:rsid w:val="061A52D6"/>
    <w:rsid w:val="07722518"/>
    <w:rsid w:val="09984699"/>
    <w:rsid w:val="0A7C79DC"/>
    <w:rsid w:val="0B327E1D"/>
    <w:rsid w:val="0BE21E9D"/>
    <w:rsid w:val="0D5F2ACA"/>
    <w:rsid w:val="0EB457C4"/>
    <w:rsid w:val="0F773B4F"/>
    <w:rsid w:val="0FCA1D7E"/>
    <w:rsid w:val="10E723F2"/>
    <w:rsid w:val="127674E1"/>
    <w:rsid w:val="13E43494"/>
    <w:rsid w:val="145F374F"/>
    <w:rsid w:val="18873C92"/>
    <w:rsid w:val="19A2330D"/>
    <w:rsid w:val="1A5A608D"/>
    <w:rsid w:val="1C9C0ABF"/>
    <w:rsid w:val="1E774771"/>
    <w:rsid w:val="213549A5"/>
    <w:rsid w:val="2438408E"/>
    <w:rsid w:val="262C0464"/>
    <w:rsid w:val="26D13F67"/>
    <w:rsid w:val="27877477"/>
    <w:rsid w:val="28222146"/>
    <w:rsid w:val="29683733"/>
    <w:rsid w:val="29EF4438"/>
    <w:rsid w:val="2A3E14BC"/>
    <w:rsid w:val="2BD16A3B"/>
    <w:rsid w:val="2C4E127D"/>
    <w:rsid w:val="2C712640"/>
    <w:rsid w:val="2C8620A9"/>
    <w:rsid w:val="2F036F73"/>
    <w:rsid w:val="316614FD"/>
    <w:rsid w:val="359B391E"/>
    <w:rsid w:val="368431D4"/>
    <w:rsid w:val="36C403C0"/>
    <w:rsid w:val="3AA21620"/>
    <w:rsid w:val="3CF34061"/>
    <w:rsid w:val="3ED65B60"/>
    <w:rsid w:val="3FDA25B0"/>
    <w:rsid w:val="40E96DF2"/>
    <w:rsid w:val="41850CE8"/>
    <w:rsid w:val="445949E9"/>
    <w:rsid w:val="44B21513"/>
    <w:rsid w:val="44DE7FC8"/>
    <w:rsid w:val="45313B37"/>
    <w:rsid w:val="45633BB4"/>
    <w:rsid w:val="45975FB6"/>
    <w:rsid w:val="466E54AB"/>
    <w:rsid w:val="476E56B7"/>
    <w:rsid w:val="496B5D1E"/>
    <w:rsid w:val="4E522175"/>
    <w:rsid w:val="4EAA7FE0"/>
    <w:rsid w:val="4F047F6D"/>
    <w:rsid w:val="4F5E28EC"/>
    <w:rsid w:val="50146656"/>
    <w:rsid w:val="522059AC"/>
    <w:rsid w:val="55E651B1"/>
    <w:rsid w:val="57A1435F"/>
    <w:rsid w:val="583D1688"/>
    <w:rsid w:val="585A65E6"/>
    <w:rsid w:val="58D36ABF"/>
    <w:rsid w:val="59C53455"/>
    <w:rsid w:val="5A9D3CA7"/>
    <w:rsid w:val="5B3021F7"/>
    <w:rsid w:val="5B7C1CD0"/>
    <w:rsid w:val="5C162580"/>
    <w:rsid w:val="5C5C4153"/>
    <w:rsid w:val="5DED4492"/>
    <w:rsid w:val="5EBB4AC7"/>
    <w:rsid w:val="5F2E68A4"/>
    <w:rsid w:val="60210599"/>
    <w:rsid w:val="65491C21"/>
    <w:rsid w:val="656318DB"/>
    <w:rsid w:val="676F6BC0"/>
    <w:rsid w:val="68F24EB2"/>
    <w:rsid w:val="69FA3D78"/>
    <w:rsid w:val="6C242848"/>
    <w:rsid w:val="6D293F0C"/>
    <w:rsid w:val="6DE7343C"/>
    <w:rsid w:val="725B1F68"/>
    <w:rsid w:val="72FE7E41"/>
    <w:rsid w:val="730547BA"/>
    <w:rsid w:val="743A165A"/>
    <w:rsid w:val="75091C85"/>
    <w:rsid w:val="75740D0A"/>
    <w:rsid w:val="75C81762"/>
    <w:rsid w:val="784F2018"/>
    <w:rsid w:val="7B7F71DB"/>
    <w:rsid w:val="7C8A1A4C"/>
    <w:rsid w:val="7D0F61DE"/>
    <w:rsid w:val="7DB112F9"/>
    <w:rsid w:val="7F4B350E"/>
    <w:rsid w:val="7FC16CE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qFormat="1" w:unhideWhenUsed="0" w:uiPriority="0" w:semiHidden="0" w:name="toc 2"/>
    <w:lsdException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SimSun" w:cs="Times New Roman"/>
      <w:sz w:val="22"/>
      <w:szCs w:val="22"/>
      <w:lang w:val="en-US" w:eastAsia="en-US" w:bidi="ar-SA"/>
    </w:rPr>
  </w:style>
  <w:style w:type="paragraph" w:styleId="2">
    <w:name w:val="heading 1"/>
    <w:basedOn w:val="1"/>
    <w:next w:val="1"/>
    <w:link w:val="26"/>
    <w:qFormat/>
    <w:uiPriority w:val="9"/>
    <w:pPr>
      <w:keepNext/>
      <w:keepLines/>
      <w:spacing w:before="400" w:after="40" w:line="240" w:lineRule="auto"/>
      <w:outlineLvl w:val="0"/>
    </w:pPr>
    <w:rPr>
      <w:rFonts w:ascii="Calibri Light" w:hAnsi="Calibri Light" w:eastAsia="SimSun" w:cs="Times New Roman"/>
      <w:caps/>
      <w:sz w:val="36"/>
      <w:szCs w:val="36"/>
    </w:rPr>
  </w:style>
  <w:style w:type="paragraph" w:styleId="3">
    <w:name w:val="heading 2"/>
    <w:basedOn w:val="1"/>
    <w:next w:val="1"/>
    <w:link w:val="27"/>
    <w:unhideWhenUsed/>
    <w:qFormat/>
    <w:uiPriority w:val="9"/>
    <w:pPr>
      <w:keepNext/>
      <w:keepLines/>
      <w:spacing w:before="120" w:after="0" w:line="240" w:lineRule="auto"/>
      <w:outlineLvl w:val="1"/>
    </w:pPr>
    <w:rPr>
      <w:rFonts w:ascii="Calibri Light" w:hAnsi="Calibri Light" w:eastAsia="SimSun" w:cs="Times New Roman"/>
      <w:caps/>
      <w:sz w:val="28"/>
      <w:szCs w:val="28"/>
    </w:rPr>
  </w:style>
  <w:style w:type="paragraph" w:styleId="4">
    <w:name w:val="heading 3"/>
    <w:basedOn w:val="1"/>
    <w:next w:val="1"/>
    <w:link w:val="28"/>
    <w:unhideWhenUsed/>
    <w:qFormat/>
    <w:uiPriority w:val="9"/>
    <w:pPr>
      <w:keepNext/>
      <w:keepLines/>
      <w:spacing w:before="120" w:after="0" w:line="240" w:lineRule="auto"/>
      <w:outlineLvl w:val="2"/>
    </w:pPr>
    <w:rPr>
      <w:rFonts w:ascii="Calibri Light" w:hAnsi="Calibri Light" w:eastAsia="SimSun" w:cs="Times New Roman"/>
      <w:smallCaps/>
      <w:sz w:val="28"/>
      <w:szCs w:val="28"/>
    </w:rPr>
  </w:style>
  <w:style w:type="paragraph" w:styleId="5">
    <w:name w:val="heading 4"/>
    <w:basedOn w:val="1"/>
    <w:next w:val="1"/>
    <w:link w:val="29"/>
    <w:unhideWhenUsed/>
    <w:qFormat/>
    <w:uiPriority w:val="9"/>
    <w:pPr>
      <w:keepNext/>
      <w:keepLines/>
      <w:spacing w:before="120" w:after="0"/>
      <w:outlineLvl w:val="3"/>
    </w:pPr>
    <w:rPr>
      <w:rFonts w:ascii="Calibri Light" w:hAnsi="Calibri Light" w:eastAsia="SimSun" w:cs="Times New Roman"/>
      <w:caps/>
    </w:rPr>
  </w:style>
  <w:style w:type="paragraph" w:styleId="6">
    <w:name w:val="heading 5"/>
    <w:basedOn w:val="1"/>
    <w:next w:val="1"/>
    <w:link w:val="30"/>
    <w:unhideWhenUsed/>
    <w:qFormat/>
    <w:uiPriority w:val="9"/>
    <w:pPr>
      <w:keepNext/>
      <w:keepLines/>
      <w:spacing w:before="120" w:after="0"/>
      <w:outlineLvl w:val="4"/>
    </w:pPr>
    <w:rPr>
      <w:rFonts w:ascii="Calibri Light" w:hAnsi="Calibri Light" w:eastAsia="SimSun" w:cs="Times New Roman"/>
      <w:i/>
      <w:iCs/>
      <w:caps/>
    </w:rPr>
  </w:style>
  <w:style w:type="paragraph" w:styleId="7">
    <w:name w:val="heading 6"/>
    <w:basedOn w:val="1"/>
    <w:next w:val="1"/>
    <w:link w:val="31"/>
    <w:unhideWhenUsed/>
    <w:qFormat/>
    <w:uiPriority w:val="9"/>
    <w:pPr>
      <w:keepNext/>
      <w:keepLines/>
      <w:spacing w:before="120" w:after="0"/>
      <w:outlineLvl w:val="5"/>
    </w:pPr>
    <w:rPr>
      <w:rFonts w:ascii="Calibri Light" w:hAnsi="Calibri Light" w:eastAsia="SimSun" w:cs="Times New Roman"/>
      <w:b/>
      <w:bCs/>
      <w:caps/>
      <w:color w:val="262626"/>
      <w:sz w:val="20"/>
      <w:szCs w:val="20"/>
    </w:rPr>
  </w:style>
  <w:style w:type="paragraph" w:styleId="8">
    <w:name w:val="heading 7"/>
    <w:basedOn w:val="1"/>
    <w:next w:val="1"/>
    <w:link w:val="32"/>
    <w:unhideWhenUsed/>
    <w:qFormat/>
    <w:uiPriority w:val="9"/>
    <w:pPr>
      <w:keepNext/>
      <w:keepLines/>
      <w:spacing w:before="120" w:after="0"/>
      <w:outlineLvl w:val="6"/>
    </w:pPr>
    <w:rPr>
      <w:rFonts w:ascii="Calibri Light" w:hAnsi="Calibri Light" w:eastAsia="SimSun" w:cs="Times New Roman"/>
      <w:b/>
      <w:bCs/>
      <w:i/>
      <w:iCs/>
      <w:caps/>
      <w:color w:val="262626"/>
      <w:sz w:val="20"/>
      <w:szCs w:val="20"/>
    </w:rPr>
  </w:style>
  <w:style w:type="paragraph" w:styleId="9">
    <w:name w:val="heading 8"/>
    <w:basedOn w:val="1"/>
    <w:next w:val="1"/>
    <w:link w:val="33"/>
    <w:unhideWhenUsed/>
    <w:qFormat/>
    <w:uiPriority w:val="9"/>
    <w:pPr>
      <w:keepNext/>
      <w:keepLines/>
      <w:spacing w:before="120" w:after="0"/>
      <w:outlineLvl w:val="7"/>
    </w:pPr>
    <w:rPr>
      <w:rFonts w:ascii="Calibri Light" w:hAnsi="Calibri Light" w:eastAsia="SimSun" w:cs="Times New Roman"/>
      <w:b/>
      <w:bCs/>
      <w:caps/>
      <w:color w:val="7F7F7F"/>
      <w:sz w:val="20"/>
      <w:szCs w:val="20"/>
    </w:rPr>
  </w:style>
  <w:style w:type="paragraph" w:styleId="10">
    <w:name w:val="heading 9"/>
    <w:basedOn w:val="1"/>
    <w:next w:val="1"/>
    <w:link w:val="34"/>
    <w:unhideWhenUsed/>
    <w:qFormat/>
    <w:uiPriority w:val="9"/>
    <w:pPr>
      <w:keepNext/>
      <w:keepLines/>
      <w:spacing w:before="120" w:after="0"/>
      <w:outlineLvl w:val="8"/>
    </w:pPr>
    <w:rPr>
      <w:rFonts w:ascii="Calibri Light" w:hAnsi="Calibri Light" w:eastAsia="SimSun" w:cs="Times New Roman"/>
      <w:b/>
      <w:bCs/>
      <w:i/>
      <w:iCs/>
      <w:caps/>
      <w:color w:val="7F7F7F"/>
      <w:sz w:val="20"/>
      <w:szCs w:val="20"/>
    </w:rPr>
  </w:style>
  <w:style w:type="character" w:default="1" w:styleId="11">
    <w:name w:val="Default Paragraph Font"/>
    <w:qFormat/>
    <w:uiPriority w:val="0"/>
    <w:rPr>
      <w:rFonts w:ascii="Calibri" w:hAnsi="Calibri" w:eastAsia="Calibri" w:cs="SimSun"/>
      <w:sz w:val="22"/>
      <w:szCs w:val="22"/>
      <w:lang w:val="en-US" w:eastAsia="en-US" w:bidi="ar-SA"/>
    </w:rPr>
  </w:style>
  <w:style w:type="table" w:default="1" w:styleId="12">
    <w:name w:val="Normal Table"/>
    <w:uiPriority w:val="0"/>
    <w:pPr>
      <w:spacing w:after="160" w:line="259" w:lineRule="auto"/>
    </w:pPr>
    <w:rPr>
      <w:rFonts w:ascii="Calibri" w:hAnsi="Calibri" w:eastAsia="Calibri" w:cs="SimSun"/>
      <w:sz w:val="22"/>
      <w:szCs w:val="22"/>
      <w:lang w:val="en-US" w:eastAsia="en-US" w:bidi="ar-SA"/>
    </w:rPr>
    <w:tblPr>
      <w:tblCellMar>
        <w:top w:w="0" w:type="dxa"/>
        <w:left w:w="108" w:type="dxa"/>
        <w:bottom w:w="0" w:type="dxa"/>
        <w:right w:w="108" w:type="dxa"/>
      </w:tblCellMar>
    </w:tblPr>
  </w:style>
  <w:style w:type="paragraph" w:styleId="13">
    <w:name w:val="Body Text"/>
    <w:basedOn w:val="1"/>
    <w:link w:val="35"/>
    <w:uiPriority w:val="0"/>
    <w:pPr>
      <w:widowControl w:val="0"/>
      <w:autoSpaceDE w:val="0"/>
      <w:autoSpaceDN w:val="0"/>
      <w:adjustRightInd w:val="0"/>
      <w:spacing w:after="0" w:line="240" w:lineRule="auto"/>
      <w:ind w:left="820"/>
    </w:pPr>
    <w:rPr>
      <w:rFonts w:ascii="Times New Roman" w:hAnsi="Times New Roman" w:eastAsia="SimSun" w:cs="Times New Roman"/>
      <w:sz w:val="24"/>
      <w:szCs w:val="24"/>
      <w:lang w:val="en-US" w:eastAsia="en-US" w:bidi="ar-SA"/>
    </w:rPr>
  </w:style>
  <w:style w:type="paragraph" w:styleId="14">
    <w:name w:val="caption"/>
    <w:basedOn w:val="1"/>
    <w:next w:val="1"/>
    <w:unhideWhenUsed/>
    <w:qFormat/>
    <w:uiPriority w:val="35"/>
    <w:pPr>
      <w:spacing w:line="240" w:lineRule="auto"/>
    </w:pPr>
    <w:rPr>
      <w:b/>
      <w:bCs/>
      <w:smallCaps/>
      <w:color w:val="595959"/>
    </w:rPr>
  </w:style>
  <w:style w:type="character" w:styleId="15">
    <w:name w:val="Emphasis"/>
    <w:qFormat/>
    <w:uiPriority w:val="20"/>
    <w:rPr>
      <w:rFonts w:ascii="Calibri" w:hAnsi="Calibri" w:eastAsia="Calibri" w:cs="SimSun"/>
      <w:i/>
      <w:iCs/>
      <w:sz w:val="22"/>
      <w:szCs w:val="22"/>
      <w:lang w:val="en-US" w:eastAsia="en-US" w:bidi="ar-SA"/>
    </w:rPr>
  </w:style>
  <w:style w:type="paragraph" w:styleId="16">
    <w:name w:val="footer"/>
    <w:basedOn w:val="1"/>
    <w:link w:val="36"/>
    <w:uiPriority w:val="0"/>
    <w:pPr>
      <w:tabs>
        <w:tab w:val="center" w:pos="4680"/>
        <w:tab w:val="right" w:pos="9360"/>
      </w:tabs>
      <w:spacing w:after="0" w:line="240" w:lineRule="auto"/>
    </w:pPr>
    <w:rPr>
      <w:rFonts w:ascii="Calibri" w:hAnsi="Calibri" w:eastAsia="Calibri" w:cs="SimSun"/>
      <w:sz w:val="22"/>
      <w:szCs w:val="22"/>
      <w:lang w:val="en-US" w:eastAsia="en-US" w:bidi="ar-SA"/>
    </w:rPr>
  </w:style>
  <w:style w:type="paragraph" w:styleId="17">
    <w:name w:val="header"/>
    <w:basedOn w:val="1"/>
    <w:link w:val="37"/>
    <w:uiPriority w:val="0"/>
    <w:pPr>
      <w:tabs>
        <w:tab w:val="center" w:pos="4680"/>
        <w:tab w:val="right" w:pos="9360"/>
      </w:tabs>
      <w:spacing w:after="0" w:line="240" w:lineRule="auto"/>
    </w:pPr>
    <w:rPr>
      <w:rFonts w:ascii="Calibri" w:hAnsi="Calibri" w:eastAsia="Calibri" w:cs="SimSun"/>
      <w:sz w:val="22"/>
      <w:szCs w:val="22"/>
      <w:lang w:val="en-US" w:eastAsia="en-US" w:bidi="ar-SA"/>
    </w:rPr>
  </w:style>
  <w:style w:type="character" w:styleId="18">
    <w:name w:val="Hyperlink"/>
    <w:qFormat/>
    <w:uiPriority w:val="0"/>
    <w:rPr>
      <w:rFonts w:ascii="Calibri" w:hAnsi="Calibri" w:eastAsia="Calibri" w:cs="SimSun"/>
      <w:color w:val="0563C1"/>
      <w:sz w:val="22"/>
      <w:szCs w:val="22"/>
      <w:u w:val="single"/>
      <w:lang w:val="en-US" w:eastAsia="en-US" w:bidi="ar-SA"/>
    </w:rPr>
  </w:style>
  <w:style w:type="paragraph" w:styleId="19">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qFormat/>
    <w:uiPriority w:val="22"/>
    <w:rPr>
      <w:rFonts w:ascii="Calibri" w:hAnsi="Calibri" w:eastAsia="Calibri" w:cs="SimSun"/>
      <w:b/>
      <w:bCs/>
      <w:sz w:val="22"/>
      <w:szCs w:val="22"/>
      <w:lang w:val="en-US" w:eastAsia="en-US" w:bidi="ar-SA"/>
    </w:rPr>
  </w:style>
  <w:style w:type="paragraph" w:styleId="21">
    <w:name w:val="Subtitle"/>
    <w:basedOn w:val="1"/>
    <w:next w:val="1"/>
    <w:link w:val="38"/>
    <w:qFormat/>
    <w:uiPriority w:val="11"/>
    <w:pPr>
      <w:numPr>
        <w:ilvl w:val="1"/>
        <w:numId w:val="0"/>
      </w:numPr>
    </w:pPr>
    <w:rPr>
      <w:rFonts w:ascii="Calibri Light" w:hAnsi="Calibri Light" w:eastAsia="SimSun" w:cs="Times New Roman"/>
      <w:smallCaps/>
      <w:color w:val="595959"/>
      <w:sz w:val="28"/>
      <w:szCs w:val="28"/>
    </w:rPr>
  </w:style>
  <w:style w:type="paragraph" w:styleId="22">
    <w:name w:val="Title"/>
    <w:basedOn w:val="1"/>
    <w:next w:val="1"/>
    <w:link w:val="39"/>
    <w:qFormat/>
    <w:uiPriority w:val="10"/>
    <w:pPr>
      <w:spacing w:after="0" w:line="240" w:lineRule="auto"/>
      <w:contextualSpacing/>
    </w:pPr>
    <w:rPr>
      <w:rFonts w:ascii="Calibri Light" w:hAnsi="Calibri Light" w:eastAsia="SimSun" w:cs="Times New Roman"/>
      <w:caps/>
      <w:color w:val="404040"/>
      <w:spacing w:val="-10"/>
      <w:sz w:val="72"/>
      <w:szCs w:val="72"/>
    </w:rPr>
  </w:style>
  <w:style w:type="paragraph" w:styleId="23">
    <w:name w:val="toc 1"/>
    <w:basedOn w:val="1"/>
    <w:next w:val="1"/>
    <w:uiPriority w:val="0"/>
    <w:pPr>
      <w:spacing w:after="100" w:line="259" w:lineRule="auto"/>
    </w:pPr>
    <w:rPr>
      <w:rFonts w:ascii="Calibri" w:hAnsi="Calibri" w:eastAsia="Calibri" w:cs="SimSun"/>
      <w:sz w:val="22"/>
      <w:szCs w:val="22"/>
      <w:lang w:val="en-US" w:eastAsia="en-US" w:bidi="ar-SA"/>
    </w:rPr>
  </w:style>
  <w:style w:type="paragraph" w:styleId="24">
    <w:name w:val="toc 2"/>
    <w:basedOn w:val="1"/>
    <w:next w:val="1"/>
    <w:qFormat/>
    <w:uiPriority w:val="0"/>
    <w:pPr>
      <w:spacing w:after="100" w:line="259" w:lineRule="auto"/>
      <w:ind w:left="220"/>
    </w:pPr>
    <w:rPr>
      <w:rFonts w:ascii="Calibri" w:hAnsi="Calibri" w:eastAsia="Calibri" w:cs="SimSun"/>
      <w:sz w:val="22"/>
      <w:szCs w:val="22"/>
      <w:lang w:val="en-US" w:eastAsia="en-US" w:bidi="ar-SA"/>
    </w:rPr>
  </w:style>
  <w:style w:type="paragraph" w:styleId="25">
    <w:name w:val="toc 3"/>
    <w:basedOn w:val="1"/>
    <w:next w:val="1"/>
    <w:uiPriority w:val="0"/>
    <w:pPr>
      <w:spacing w:after="100" w:line="259" w:lineRule="auto"/>
      <w:ind w:left="440"/>
    </w:pPr>
    <w:rPr>
      <w:rFonts w:ascii="Calibri" w:hAnsi="Calibri" w:eastAsia="Calibri" w:cs="SimSun"/>
      <w:sz w:val="22"/>
      <w:szCs w:val="22"/>
      <w:lang w:val="en-US" w:eastAsia="en-US" w:bidi="ar-SA"/>
    </w:rPr>
  </w:style>
  <w:style w:type="character" w:customStyle="1" w:styleId="26">
    <w:name w:val="Heading 1 Char"/>
    <w:link w:val="2"/>
    <w:uiPriority w:val="9"/>
    <w:rPr>
      <w:rFonts w:ascii="Calibri Light" w:hAnsi="Calibri Light" w:eastAsia="SimSun" w:cs="Times New Roman"/>
      <w:caps/>
      <w:sz w:val="36"/>
      <w:szCs w:val="36"/>
    </w:rPr>
  </w:style>
  <w:style w:type="character" w:customStyle="1" w:styleId="27">
    <w:name w:val="Heading 2 Char"/>
    <w:link w:val="3"/>
    <w:uiPriority w:val="9"/>
    <w:rPr>
      <w:rFonts w:ascii="Calibri Light" w:hAnsi="Calibri Light" w:eastAsia="SimSun" w:cs="Times New Roman"/>
      <w:caps/>
      <w:sz w:val="28"/>
      <w:szCs w:val="28"/>
    </w:rPr>
  </w:style>
  <w:style w:type="character" w:customStyle="1" w:styleId="28">
    <w:name w:val="Heading 3 Char"/>
    <w:link w:val="4"/>
    <w:uiPriority w:val="9"/>
    <w:rPr>
      <w:rFonts w:ascii="Calibri Light" w:hAnsi="Calibri Light" w:eastAsia="SimSun" w:cs="Times New Roman"/>
      <w:smallCaps/>
      <w:sz w:val="28"/>
      <w:szCs w:val="28"/>
    </w:rPr>
  </w:style>
  <w:style w:type="character" w:customStyle="1" w:styleId="29">
    <w:name w:val="Heading 4 Char"/>
    <w:basedOn w:val="11"/>
    <w:link w:val="5"/>
    <w:uiPriority w:val="9"/>
    <w:rPr>
      <w:rFonts w:ascii="Calibri Light" w:hAnsi="Calibri Light" w:eastAsia="SimSun" w:cs="Times New Roman"/>
      <w:caps/>
    </w:rPr>
  </w:style>
  <w:style w:type="character" w:customStyle="1" w:styleId="30">
    <w:name w:val="Heading 5 Char"/>
    <w:link w:val="6"/>
    <w:semiHidden/>
    <w:uiPriority w:val="9"/>
    <w:rPr>
      <w:rFonts w:ascii="Calibri Light" w:hAnsi="Calibri Light" w:eastAsia="SimSun" w:cs="Times New Roman"/>
      <w:i/>
      <w:iCs/>
      <w:caps/>
    </w:rPr>
  </w:style>
  <w:style w:type="character" w:customStyle="1" w:styleId="31">
    <w:name w:val="Heading 6 Char"/>
    <w:link w:val="7"/>
    <w:semiHidden/>
    <w:uiPriority w:val="9"/>
    <w:rPr>
      <w:rFonts w:ascii="Calibri Light" w:hAnsi="Calibri Light" w:eastAsia="SimSun" w:cs="Times New Roman"/>
      <w:b/>
      <w:bCs/>
      <w:caps/>
      <w:color w:val="262626"/>
      <w:sz w:val="20"/>
      <w:szCs w:val="20"/>
    </w:rPr>
  </w:style>
  <w:style w:type="character" w:customStyle="1" w:styleId="32">
    <w:name w:val="Heading 7 Char"/>
    <w:link w:val="8"/>
    <w:semiHidden/>
    <w:uiPriority w:val="9"/>
    <w:rPr>
      <w:rFonts w:ascii="Calibri Light" w:hAnsi="Calibri Light" w:eastAsia="SimSun" w:cs="Times New Roman"/>
      <w:b/>
      <w:bCs/>
      <w:i/>
      <w:iCs/>
      <w:caps/>
      <w:color w:val="262626"/>
      <w:sz w:val="20"/>
      <w:szCs w:val="20"/>
    </w:rPr>
  </w:style>
  <w:style w:type="character" w:customStyle="1" w:styleId="33">
    <w:name w:val="Heading 8 Char"/>
    <w:link w:val="9"/>
    <w:semiHidden/>
    <w:uiPriority w:val="9"/>
    <w:rPr>
      <w:rFonts w:ascii="Calibri Light" w:hAnsi="Calibri Light" w:eastAsia="SimSun" w:cs="Times New Roman"/>
      <w:b/>
      <w:bCs/>
      <w:caps/>
      <w:color w:val="7F7F7F"/>
      <w:sz w:val="20"/>
      <w:szCs w:val="20"/>
    </w:rPr>
  </w:style>
  <w:style w:type="character" w:customStyle="1" w:styleId="34">
    <w:name w:val="Heading 9 Char"/>
    <w:link w:val="10"/>
    <w:semiHidden/>
    <w:uiPriority w:val="9"/>
    <w:rPr>
      <w:rFonts w:ascii="Calibri Light" w:hAnsi="Calibri Light" w:eastAsia="SimSun" w:cs="Times New Roman"/>
      <w:b/>
      <w:bCs/>
      <w:i/>
      <w:iCs/>
      <w:caps/>
      <w:color w:val="7F7F7F"/>
      <w:sz w:val="20"/>
      <w:szCs w:val="20"/>
    </w:rPr>
  </w:style>
  <w:style w:type="character" w:customStyle="1" w:styleId="35">
    <w:name w:val="Body Text Char"/>
    <w:link w:val="13"/>
    <w:uiPriority w:val="0"/>
    <w:rPr>
      <w:rFonts w:ascii="Times New Roman" w:hAnsi="Times New Roman" w:eastAsia="SimSun" w:cs="Times New Roman"/>
      <w:sz w:val="24"/>
      <w:szCs w:val="24"/>
      <w:lang w:val="en-US" w:eastAsia="en-US" w:bidi="ar-SA"/>
    </w:rPr>
  </w:style>
  <w:style w:type="character" w:customStyle="1" w:styleId="36">
    <w:name w:val="Footer Char"/>
    <w:link w:val="16"/>
    <w:uiPriority w:val="0"/>
    <w:rPr>
      <w:rFonts w:ascii="Calibri" w:hAnsi="Calibri" w:eastAsia="Calibri" w:cs="SimSun"/>
      <w:sz w:val="22"/>
      <w:szCs w:val="22"/>
      <w:lang w:val="en-US" w:eastAsia="en-US" w:bidi="ar-SA"/>
    </w:rPr>
  </w:style>
  <w:style w:type="character" w:customStyle="1" w:styleId="37">
    <w:name w:val="Header Char"/>
    <w:link w:val="17"/>
    <w:uiPriority w:val="0"/>
    <w:rPr>
      <w:rFonts w:ascii="Calibri" w:hAnsi="Calibri" w:eastAsia="Calibri" w:cs="SimSun"/>
      <w:sz w:val="22"/>
      <w:szCs w:val="22"/>
      <w:lang w:val="en-US" w:eastAsia="en-US" w:bidi="ar-SA"/>
    </w:rPr>
  </w:style>
  <w:style w:type="character" w:customStyle="1" w:styleId="38">
    <w:name w:val="Subtitle Char"/>
    <w:link w:val="21"/>
    <w:uiPriority w:val="11"/>
    <w:rPr>
      <w:rFonts w:ascii="Calibri Light" w:hAnsi="Calibri Light" w:eastAsia="SimSun" w:cs="Times New Roman"/>
      <w:smallCaps/>
      <w:color w:val="595959"/>
      <w:sz w:val="28"/>
      <w:szCs w:val="28"/>
    </w:rPr>
  </w:style>
  <w:style w:type="character" w:customStyle="1" w:styleId="39">
    <w:name w:val="Title Char"/>
    <w:link w:val="22"/>
    <w:qFormat/>
    <w:uiPriority w:val="10"/>
    <w:rPr>
      <w:rFonts w:ascii="Calibri Light" w:hAnsi="Calibri Light" w:eastAsia="SimSun" w:cs="Times New Roman"/>
      <w:caps/>
      <w:color w:val="404040"/>
      <w:spacing w:val="-10"/>
      <w:sz w:val="72"/>
      <w:szCs w:val="72"/>
    </w:rPr>
  </w:style>
  <w:style w:type="paragraph" w:customStyle="1" w:styleId="40">
    <w:name w:val="_Style 39"/>
    <w:basedOn w:val="2"/>
    <w:next w:val="1"/>
    <w:unhideWhenUsed/>
    <w:qFormat/>
    <w:uiPriority w:val="39"/>
    <w:pPr>
      <w:outlineLvl w:val="9"/>
    </w:pPr>
    <w:rPr>
      <w:rFonts w:ascii="Calibri Light" w:hAnsi="Calibri Light" w:eastAsia="SimSun" w:cs="Times New Roman"/>
    </w:rPr>
  </w:style>
  <w:style w:type="character" w:customStyle="1" w:styleId="41">
    <w:name w:val="Style2 Char"/>
    <w:link w:val="42"/>
    <w:uiPriority w:val="0"/>
    <w:rPr>
      <w:rFonts w:ascii="Times New Roman" w:hAnsi="Times New Roman" w:eastAsia="SimSun" w:cs="SimSun"/>
      <w:color w:val="2E74B5"/>
      <w:sz w:val="26"/>
      <w:szCs w:val="26"/>
      <w:lang w:val="en-US" w:eastAsia="en-US" w:bidi="ar-SA"/>
    </w:rPr>
  </w:style>
  <w:style w:type="paragraph" w:customStyle="1" w:styleId="42">
    <w:name w:val="Style2"/>
    <w:basedOn w:val="3"/>
    <w:link w:val="41"/>
    <w:qFormat/>
    <w:uiPriority w:val="0"/>
    <w:pPr>
      <w:spacing w:after="160" w:line="259" w:lineRule="auto"/>
    </w:pPr>
    <w:rPr>
      <w:rFonts w:ascii="Times New Roman" w:hAnsi="Times New Roman" w:eastAsia="Calibri" w:cs="SimSun"/>
      <w:sz w:val="22"/>
      <w:szCs w:val="22"/>
      <w:lang w:val="en-US" w:eastAsia="en-US" w:bidi="ar-SA"/>
    </w:rPr>
  </w:style>
  <w:style w:type="paragraph" w:styleId="43">
    <w:name w:val="List Paragraph"/>
    <w:basedOn w:val="1"/>
    <w:qFormat/>
    <w:uiPriority w:val="34"/>
    <w:pPr>
      <w:ind w:left="720"/>
      <w:contextualSpacing/>
    </w:pPr>
  </w:style>
  <w:style w:type="paragraph" w:customStyle="1" w:styleId="44">
    <w:name w:val="_Style 43"/>
    <w:basedOn w:val="1"/>
    <w:next w:val="1"/>
    <w:uiPriority w:val="0"/>
    <w:pPr>
      <w:spacing w:after="0" w:line="480" w:lineRule="auto"/>
      <w:ind w:left="720" w:hanging="720"/>
    </w:pPr>
    <w:rPr>
      <w:rFonts w:ascii="Calibri" w:hAnsi="Calibri" w:eastAsia="Calibri" w:cs="SimSun"/>
      <w:sz w:val="22"/>
      <w:szCs w:val="22"/>
      <w:lang w:val="en-US" w:eastAsia="en-US" w:bidi="ar-SA"/>
    </w:rPr>
  </w:style>
  <w:style w:type="paragraph" w:customStyle="1" w:styleId="45">
    <w:name w:val="Style1"/>
    <w:basedOn w:val="3"/>
    <w:link w:val="46"/>
    <w:uiPriority w:val="0"/>
    <w:pPr>
      <w:spacing w:after="160" w:line="240" w:lineRule="auto"/>
    </w:pPr>
    <w:rPr>
      <w:rFonts w:ascii="Times New Roman" w:hAnsi="Times New Roman" w:eastAsia="Calibri" w:cs="SimSun"/>
      <w:color w:val="000000"/>
      <w:sz w:val="24"/>
      <w:szCs w:val="22"/>
      <w:lang w:val="en-US" w:eastAsia="en-US" w:bidi="ar-SA"/>
    </w:rPr>
  </w:style>
  <w:style w:type="character" w:customStyle="1" w:styleId="46">
    <w:name w:val="Style1 Char"/>
    <w:link w:val="45"/>
    <w:qFormat/>
    <w:uiPriority w:val="0"/>
    <w:rPr>
      <w:rFonts w:ascii="Times New Roman" w:hAnsi="Times New Roman" w:eastAsia="SimSun" w:cs="SimSun"/>
      <w:color w:val="000000"/>
      <w:sz w:val="24"/>
      <w:szCs w:val="26"/>
      <w:lang w:val="en-US" w:eastAsia="en-US" w:bidi="ar-SA"/>
    </w:rPr>
  </w:style>
  <w:style w:type="paragraph" w:styleId="47">
    <w:name w:val="No Spacing"/>
    <w:qFormat/>
    <w:uiPriority w:val="1"/>
    <w:rPr>
      <w:rFonts w:ascii="Times New Roman" w:hAnsi="Times New Roman" w:eastAsia="SimSun" w:cs="Times New Roman"/>
      <w:sz w:val="22"/>
      <w:szCs w:val="22"/>
      <w:lang w:val="en-US" w:eastAsia="en-US" w:bidi="ar-SA"/>
    </w:rPr>
  </w:style>
  <w:style w:type="paragraph" w:styleId="48">
    <w:name w:val="Quote"/>
    <w:basedOn w:val="1"/>
    <w:next w:val="1"/>
    <w:link w:val="49"/>
    <w:qFormat/>
    <w:uiPriority w:val="29"/>
    <w:pPr>
      <w:spacing w:before="160" w:line="240" w:lineRule="auto"/>
      <w:ind w:left="720" w:right="720"/>
    </w:pPr>
    <w:rPr>
      <w:rFonts w:ascii="Calibri Light" w:hAnsi="Calibri Light" w:eastAsia="SimSun" w:cs="Times New Roman"/>
      <w:sz w:val="25"/>
      <w:szCs w:val="25"/>
    </w:rPr>
  </w:style>
  <w:style w:type="character" w:customStyle="1" w:styleId="49">
    <w:name w:val="Quote Char"/>
    <w:link w:val="48"/>
    <w:uiPriority w:val="29"/>
    <w:rPr>
      <w:rFonts w:ascii="Calibri Light" w:hAnsi="Calibri Light" w:eastAsia="SimSun" w:cs="Times New Roman"/>
      <w:sz w:val="25"/>
      <w:szCs w:val="25"/>
    </w:rPr>
  </w:style>
  <w:style w:type="paragraph" w:styleId="50">
    <w:name w:val="Intense Quote"/>
    <w:basedOn w:val="1"/>
    <w:next w:val="1"/>
    <w:link w:val="51"/>
    <w:qFormat/>
    <w:uiPriority w:val="30"/>
    <w:pPr>
      <w:spacing w:before="280" w:after="280" w:line="240" w:lineRule="auto"/>
      <w:ind w:left="1080" w:right="1080"/>
      <w:jc w:val="center"/>
    </w:pPr>
    <w:rPr>
      <w:rFonts w:ascii="Calibri" w:hAnsi="Calibri" w:eastAsia="Calibri" w:cs="SimSun"/>
      <w:color w:val="404040"/>
      <w:sz w:val="32"/>
      <w:szCs w:val="32"/>
    </w:rPr>
  </w:style>
  <w:style w:type="character" w:customStyle="1" w:styleId="51">
    <w:name w:val="Intense Quote Char"/>
    <w:link w:val="50"/>
    <w:uiPriority w:val="30"/>
    <w:rPr>
      <w:rFonts w:ascii="Calibri" w:hAnsi="Calibri" w:eastAsia="Calibri" w:cs="SimSun"/>
      <w:color w:val="404040"/>
      <w:sz w:val="32"/>
      <w:szCs w:val="32"/>
    </w:rPr>
  </w:style>
  <w:style w:type="character" w:customStyle="1" w:styleId="52">
    <w:name w:val="_Style 51"/>
    <w:qFormat/>
    <w:uiPriority w:val="19"/>
    <w:rPr>
      <w:rFonts w:ascii="Calibri" w:hAnsi="Calibri" w:eastAsia="Calibri" w:cs="SimSun"/>
      <w:i/>
      <w:iCs/>
      <w:color w:val="595959"/>
      <w:sz w:val="22"/>
      <w:szCs w:val="22"/>
      <w:lang w:val="en-US" w:eastAsia="en-US" w:bidi="ar-SA"/>
    </w:rPr>
  </w:style>
  <w:style w:type="character" w:customStyle="1" w:styleId="53">
    <w:name w:val="_Style 52"/>
    <w:qFormat/>
    <w:uiPriority w:val="21"/>
    <w:rPr>
      <w:rFonts w:ascii="Calibri" w:hAnsi="Calibri" w:eastAsia="Calibri" w:cs="SimSun"/>
      <w:b/>
      <w:bCs/>
      <w:i/>
      <w:iCs/>
      <w:sz w:val="22"/>
      <w:szCs w:val="22"/>
      <w:lang w:val="en-US" w:eastAsia="en-US" w:bidi="ar-SA"/>
    </w:rPr>
  </w:style>
  <w:style w:type="character" w:customStyle="1" w:styleId="54">
    <w:name w:val="_Style 53"/>
    <w:qFormat/>
    <w:uiPriority w:val="31"/>
    <w:rPr>
      <w:rFonts w:ascii="Calibri" w:hAnsi="Calibri" w:eastAsia="Calibri" w:cs="SimSun"/>
      <w:smallCaps/>
      <w:color w:val="404040"/>
      <w:sz w:val="22"/>
      <w:szCs w:val="22"/>
      <w:u w:val="single" w:color="7F7F7F"/>
      <w:lang w:val="en-US" w:eastAsia="en-US" w:bidi="ar-SA"/>
    </w:rPr>
  </w:style>
  <w:style w:type="character" w:customStyle="1" w:styleId="55">
    <w:name w:val="_Style 54"/>
    <w:qFormat/>
    <w:uiPriority w:val="32"/>
    <w:rPr>
      <w:rFonts w:ascii="Calibri" w:hAnsi="Calibri" w:eastAsia="Calibri" w:cs="SimSun"/>
      <w:b/>
      <w:bCs/>
      <w:smallCaps/>
      <w:color w:val="auto"/>
      <w:spacing w:val="3"/>
      <w:sz w:val="22"/>
      <w:szCs w:val="22"/>
      <w:u w:val="single"/>
      <w:lang w:val="en-US" w:eastAsia="en-US" w:bidi="ar-SA"/>
    </w:rPr>
  </w:style>
  <w:style w:type="character" w:customStyle="1" w:styleId="56">
    <w:name w:val="_Style 55"/>
    <w:qFormat/>
    <w:uiPriority w:val="33"/>
    <w:rPr>
      <w:rFonts w:ascii="Calibri" w:hAnsi="Calibri" w:eastAsia="Calibri" w:cs="SimSun"/>
      <w:b/>
      <w:bCs/>
      <w:smallCaps/>
      <w:spacing w:val="7"/>
      <w:sz w:val="22"/>
      <w:szCs w:val="22"/>
      <w:lang w:val="en-US" w:eastAsia="en-US" w:bidi="ar-SA"/>
    </w:rPr>
  </w:style>
  <w:style w:type="paragraph" w:customStyle="1" w:styleId="57">
    <w:name w:val="Default"/>
    <w:qFormat/>
    <w:uiPriority w:val="0"/>
    <w:pPr>
      <w:suppressAutoHyphens/>
    </w:pPr>
    <w:rPr>
      <w:rFonts w:ascii="Times New Roman" w:hAnsi="Times New Roman" w:eastAsia="Calibri"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6158</Words>
  <Characters>35104</Characters>
  <Lines>292</Lines>
  <Paragraphs>82</Paragraphs>
  <TotalTime>0</TotalTime>
  <ScaleCrop>false</ScaleCrop>
  <LinksUpToDate>false</LinksUpToDate>
  <CharactersWithSpaces>41180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2021-07-12T10:31:00Z</dcterms:created>
  <dc:creator>Roman;omido victor</dc:creator>
  <cp:lastModifiedBy>bionic</cp:lastModifiedBy>
  <dcterms:modified xsi:type="dcterms:W3CDTF">2021-11-16T08:35:18Z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id="15031MCv"/&gt;&lt;style id="http://www.zotero.org/styles/apa" locale="en-US" hasBibliography="1" bibliographyStyleHasBeenSet="1"/&gt;&lt;prefs&gt;&lt;pref name="fieldType" value="Field"/&gt;&lt;/prefs&gt;&lt;/data&gt;</vt:lpwstr>
  </property>
  <property fmtid="{D5CDD505-2E9C-101B-9397-08002B2CF9AE}" pid="3" name="KSOProductBuildVer">
    <vt:lpwstr>1033-11.2.0.10351</vt:lpwstr>
  </property>
  <property fmtid="{D5CDD505-2E9C-101B-9397-08002B2CF9AE}" pid="4" name="ICV">
    <vt:lpwstr>2A9B342072664447A4DBD360A534942A</vt:lpwstr>
  </property>
</Properties>
</file>